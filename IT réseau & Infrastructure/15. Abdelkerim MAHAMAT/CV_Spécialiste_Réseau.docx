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700"/>
        <w:gridCol w:w="3380"/>
        <w:gridCol w:w="400"/>
        <w:gridCol w:w="400"/>
        <w:gridCol w:w="6326"/>
        <w:gridCol w:w="700"/>
      </w:tblGrid>
      <w:tr w:rsidR="00AB0133" w:rsidRPr="0081259B" w14:paraId="7ABE6680" w14:textId="77777777">
        <w:trPr>
          <w:trHeight w:val="15998"/>
          <w:tblCellSpacing w:w="0" w:type="dxa"/>
        </w:trPr>
        <w:tc>
          <w:tcPr>
            <w:tcW w:w="700" w:type="dxa"/>
            <w:shd w:val="clear" w:color="auto" w:fill="275879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p w14:paraId="552EBC42" w14:textId="77777777" w:rsidR="00AB0133" w:rsidRDefault="00AB0133" w:rsidP="00626F4C">
            <w:pPr>
              <w:spacing w:line="240" w:lineRule="auto"/>
              <w:rPr>
                <w:rFonts w:ascii="Blinker" w:eastAsia="Blinker" w:hAnsi="Blinker" w:cs="Blinker"/>
                <w:color w:val="46464E"/>
                <w:sz w:val="20"/>
                <w:szCs w:val="20"/>
              </w:rPr>
            </w:pPr>
          </w:p>
        </w:tc>
        <w:tc>
          <w:tcPr>
            <w:tcW w:w="3380" w:type="dxa"/>
            <w:shd w:val="clear" w:color="auto" w:fill="275879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p w14:paraId="7CF9150D" w14:textId="77777777" w:rsidR="00AB0133" w:rsidRDefault="00AB0133" w:rsidP="00626F4C">
            <w:pPr>
              <w:pStyle w:val="documentprflPicfield"/>
              <w:spacing w:line="240" w:lineRule="auto"/>
              <w:rPr>
                <w:rStyle w:val="divdocumentdivsectiondivparagraphfirstparagraphparagraphpict"/>
                <w:rFonts w:ascii="Blinker" w:eastAsia="Blinker" w:hAnsi="Blinker" w:cs="Blinker"/>
                <w:vanish/>
                <w:color w:val="FFFFFF"/>
                <w:sz w:val="336"/>
                <w:szCs w:val="20"/>
              </w:rPr>
            </w:pPr>
          </w:p>
          <w:p w14:paraId="7AA99532" w14:textId="77777777" w:rsidR="00AB0133" w:rsidRDefault="00000000" w:rsidP="00626F4C">
            <w:pPr>
              <w:pStyle w:val="pict-pcpf-nonepicturepadding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56CD9A92" w14:textId="77777777" w:rsidR="00AB0133" w:rsidRDefault="00000000" w:rsidP="00626F4C">
            <w:pPr>
              <w:pStyle w:val="documentleft-boxsectiontitle"/>
              <w:spacing w:line="240" w:lineRule="auto"/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  <w:t>Coordonnées</w:t>
            </w:r>
          </w:p>
          <w:p w14:paraId="28AFB32C" w14:textId="77777777" w:rsidR="00AB0133" w:rsidRDefault="00000000" w:rsidP="00626F4C">
            <w:pPr>
              <w:pStyle w:val="titlepadding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tbl>
            <w:tblPr>
              <w:tblStyle w:val="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2880"/>
            </w:tblGrid>
            <w:tr w:rsidR="00AB0133" w14:paraId="57B88441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77797A8B" w14:textId="77777777" w:rsidR="00AB0133" w:rsidRDefault="00000000" w:rsidP="00626F4C">
                  <w:pPr>
                    <w:pStyle w:val="documentcell-smalldiv"/>
                    <w:spacing w:line="240" w:lineRule="auto"/>
                    <w:ind w:left="40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cell-sma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48BD6873" wp14:editId="255CD7EC">
                        <wp:extent cx="114779" cy="152923"/>
                        <wp:effectExtent l="0" t="0" r="0" b="0"/>
                        <wp:docPr id="100001" name="Image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5F255A" w14:textId="77777777" w:rsidR="00AB0133" w:rsidRDefault="00AB0133" w:rsidP="00626F4C">
                  <w:pPr>
                    <w:pStyle w:val="documentcell-smallParagraph"/>
                    <w:pBdr>
                      <w:bottom w:val="none" w:sz="0" w:space="0" w:color="auto"/>
                    </w:pBdr>
                    <w:spacing w:line="240" w:lineRule="auto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1"/>
                      <w:szCs w:val="1"/>
                    </w:rPr>
                  </w:pPr>
                </w:p>
              </w:tc>
              <w:tc>
                <w:tcPr>
                  <w:tcW w:w="288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7F28B519" w14:textId="1E65989E" w:rsidR="00AB0133" w:rsidRDefault="00000000" w:rsidP="00626F4C">
                  <w:pPr>
                    <w:pStyle w:val="documentMFRzipprefix"/>
                    <w:spacing w:line="240" w:lineRule="auto"/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 xml:space="preserve">ACAM Peniel, Ndjamena, </w:t>
                  </w:r>
                  <w:r w:rsidR="00FF3ABD"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 xml:space="preserve">BP </w:t>
                  </w: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116</w:t>
                  </w:r>
                </w:p>
              </w:tc>
            </w:tr>
            <w:tr w:rsidR="00AB0133" w14:paraId="07F85FC7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5CB69B56" w14:textId="77777777" w:rsidR="00AB0133" w:rsidRDefault="00000000" w:rsidP="00626F4C">
                  <w:pPr>
                    <w:spacing w:line="240" w:lineRule="auto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cell-sma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75D451E5" wp14:editId="6D56C43C">
                        <wp:extent cx="152832" cy="152923"/>
                        <wp:effectExtent l="0" t="0" r="0" b="0"/>
                        <wp:docPr id="100003" name="Imag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64721765" w14:textId="77777777" w:rsidR="00AB0133" w:rsidRDefault="00000000" w:rsidP="00626F4C">
                  <w:pPr>
                    <w:pStyle w:val="div"/>
                    <w:spacing w:line="240" w:lineRule="auto"/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23566429349/99734963</w:t>
                  </w:r>
                  <w:r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AB0133" w14:paraId="724BA78F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5E7EFFDA" w14:textId="77777777" w:rsidR="00AB0133" w:rsidRDefault="00000000" w:rsidP="00626F4C">
                  <w:pPr>
                    <w:spacing w:line="240" w:lineRule="auto"/>
                    <w:textAlignment w:val="auto"/>
                    <w:rPr>
                      <w:rStyle w:val="documentcell-small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cell-small"/>
                      <w:rFonts w:ascii="Blinker" w:eastAsia="Blinker" w:hAnsi="Blinker" w:cs="Blinker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34B3305A" wp14:editId="5952BE97">
                        <wp:extent cx="152832" cy="152923"/>
                        <wp:effectExtent l="0" t="0" r="0" b="0"/>
                        <wp:docPr id="100005" name="Imag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32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tcMar>
                    <w:top w:w="0" w:type="dxa"/>
                    <w:left w:w="0" w:type="dxa"/>
                    <w:bottom w:w="160" w:type="dxa"/>
                    <w:right w:w="0" w:type="dxa"/>
                  </w:tcMar>
                  <w:vAlign w:val="center"/>
                  <w:hideMark/>
                </w:tcPr>
                <w:p w14:paraId="492A2EA1" w14:textId="77777777" w:rsidR="00AB0133" w:rsidRDefault="00000000" w:rsidP="00626F4C">
                  <w:pPr>
                    <w:pStyle w:val="div"/>
                    <w:spacing w:line="240" w:lineRule="auto"/>
                    <w:rPr>
                      <w:rStyle w:val="documentcell-large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Blinker" w:eastAsia="Blinker" w:hAnsi="Blinker" w:cs="Blinker"/>
                      <w:color w:val="FFFFFF"/>
                      <w:sz w:val="20"/>
                      <w:szCs w:val="20"/>
                    </w:rPr>
                    <w:t>haknour2@gmail.com</w:t>
                  </w:r>
                </w:p>
              </w:tc>
            </w:tr>
          </w:tbl>
          <w:p w14:paraId="5B680751" w14:textId="77777777" w:rsidR="00AB0133" w:rsidRDefault="00000000" w:rsidP="00626F4C">
            <w:pPr>
              <w:pStyle w:val="div"/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>linkedin.com/in/abdel-hakim-mahamat-nour94751036</w:t>
            </w:r>
          </w:p>
          <w:p w14:paraId="40ED9DB2" w14:textId="77777777" w:rsidR="00AB0133" w:rsidRDefault="00000000" w:rsidP="00626F4C">
            <w:pPr>
              <w:pStyle w:val="documentsectionscspdiv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76C78562" w14:textId="77777777" w:rsidR="00AB0133" w:rsidRDefault="00000000" w:rsidP="00626F4C">
            <w:pPr>
              <w:pStyle w:val="documentleft-boxsectiontitle"/>
              <w:spacing w:line="240" w:lineRule="auto"/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  <w:t>Compétences</w:t>
            </w:r>
          </w:p>
          <w:p w14:paraId="5F550AFE" w14:textId="77777777" w:rsidR="00AB0133" w:rsidRDefault="00000000" w:rsidP="00626F4C">
            <w:pPr>
              <w:pStyle w:val="titlepadding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5C939EFE" w14:textId="77777777" w:rsidR="00AB0133" w:rsidRDefault="00000000" w:rsidP="00626F4C">
            <w:pPr>
              <w:pStyle w:val="divdocumentulli"/>
              <w:numPr>
                <w:ilvl w:val="0"/>
                <w:numId w:val="1"/>
              </w:numPr>
              <w:pBdr>
                <w:left w:val="none" w:sz="0" w:space="0" w:color="auto"/>
              </w:pBdr>
              <w:spacing w:line="240" w:lineRule="auto"/>
              <w:ind w:left="168" w:hanging="160"/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</w:rPr>
            </w:pPr>
            <w:r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</w:rPr>
              <w:t>Travail en équipe</w:t>
            </w:r>
          </w:p>
          <w:p w14:paraId="2647659E" w14:textId="77777777" w:rsidR="00AB0133" w:rsidRDefault="00000000" w:rsidP="00626F4C">
            <w:pPr>
              <w:pStyle w:val="divdocumentulli"/>
              <w:numPr>
                <w:ilvl w:val="0"/>
                <w:numId w:val="1"/>
              </w:numPr>
              <w:spacing w:line="240" w:lineRule="auto"/>
              <w:ind w:left="168" w:hanging="160"/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</w:rPr>
            </w:pPr>
            <w:r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</w:rPr>
              <w:t>Dynamisme</w:t>
            </w:r>
          </w:p>
          <w:p w14:paraId="1C123518" w14:textId="77777777" w:rsidR="00AB0133" w:rsidRPr="003C754B" w:rsidRDefault="00000000" w:rsidP="00626F4C">
            <w:pPr>
              <w:pStyle w:val="divdocumentulli"/>
              <w:numPr>
                <w:ilvl w:val="0"/>
                <w:numId w:val="1"/>
              </w:numPr>
              <w:spacing w:line="240" w:lineRule="auto"/>
              <w:ind w:left="168" w:hanging="160"/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  <w:lang w:val="fr-FR"/>
              </w:rPr>
            </w:pPr>
            <w:r w:rsidRPr="003C754B"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  <w:lang w:val="fr-FR"/>
              </w:rPr>
              <w:t>Excellente capacité de résolution de problèmes</w:t>
            </w:r>
          </w:p>
          <w:p w14:paraId="018B9345" w14:textId="77777777" w:rsidR="00AB0133" w:rsidRDefault="00000000" w:rsidP="00626F4C">
            <w:pPr>
              <w:pStyle w:val="divdocumentulli"/>
              <w:numPr>
                <w:ilvl w:val="0"/>
                <w:numId w:val="2"/>
              </w:numPr>
              <w:spacing w:line="240" w:lineRule="auto"/>
              <w:ind w:left="168" w:hanging="160"/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</w:rPr>
            </w:pPr>
            <w:r>
              <w:rPr>
                <w:rStyle w:val="documentleft-boxskillpaddedline"/>
                <w:rFonts w:ascii="Blinker" w:eastAsia="Blinker" w:hAnsi="Blinker" w:cs="Blinker"/>
                <w:color w:val="FFFFFF"/>
                <w:sz w:val="20"/>
                <w:szCs w:val="20"/>
              </w:rPr>
              <w:t>Adaptabilité au changement</w:t>
            </w:r>
          </w:p>
          <w:p w14:paraId="4A39D447" w14:textId="77777777" w:rsidR="00AB0133" w:rsidRDefault="00000000" w:rsidP="00626F4C">
            <w:pPr>
              <w:pStyle w:val="divdocumentulli"/>
              <w:numPr>
                <w:ilvl w:val="0"/>
                <w:numId w:val="3"/>
              </w:numPr>
              <w:pBdr>
                <w:left w:val="none" w:sz="0" w:space="0" w:color="auto"/>
              </w:pBd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  <w:t>Travail en équipe</w:t>
            </w:r>
          </w:p>
          <w:p w14:paraId="27917977" w14:textId="77777777" w:rsidR="00AB0133" w:rsidRDefault="00000000" w:rsidP="00626F4C">
            <w:pPr>
              <w:pStyle w:val="divdocumentulli"/>
              <w:numPr>
                <w:ilvl w:val="0"/>
                <w:numId w:val="3"/>
              </w:numP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  <w:t>Dynamisme</w:t>
            </w:r>
          </w:p>
          <w:p w14:paraId="12EDA39F" w14:textId="77777777" w:rsidR="00AB0133" w:rsidRDefault="00000000" w:rsidP="00626F4C">
            <w:pPr>
              <w:pStyle w:val="divdocumentulli"/>
              <w:numPr>
                <w:ilvl w:val="0"/>
                <w:numId w:val="3"/>
              </w:numP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  <w:t>Excellente capacité de résolution de problèmes</w:t>
            </w:r>
          </w:p>
          <w:p w14:paraId="41AAD8FD" w14:textId="77777777" w:rsidR="00AB0133" w:rsidRDefault="00000000" w:rsidP="00626F4C">
            <w:pPr>
              <w:pStyle w:val="divdocumentulli"/>
              <w:numPr>
                <w:ilvl w:val="0"/>
                <w:numId w:val="4"/>
              </w:numP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  <w:t>Adaptabilité au changement</w:t>
            </w:r>
          </w:p>
          <w:p w14:paraId="52532DA9" w14:textId="77777777" w:rsidR="00AB0133" w:rsidRDefault="00000000" w:rsidP="00626F4C">
            <w:pPr>
              <w:pStyle w:val="divdocumentulli"/>
              <w:numPr>
                <w:ilvl w:val="0"/>
                <w:numId w:val="4"/>
              </w:numP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vanish/>
                <w:sz w:val="20"/>
                <w:szCs w:val="20"/>
                <w:shd w:val="clear" w:color="auto" w:fill="auto"/>
              </w:rPr>
              <w:t>Capacité à travailler sous pression</w:t>
            </w:r>
          </w:p>
          <w:p w14:paraId="5C0B9EBC" w14:textId="77777777" w:rsidR="00AB0133" w:rsidRDefault="00000000" w:rsidP="00626F4C">
            <w:pPr>
              <w:pStyle w:val="documentsectionscspdiv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44D5732E" w14:textId="77777777" w:rsidR="00AB0133" w:rsidRDefault="00000000" w:rsidP="00626F4C">
            <w:pPr>
              <w:pStyle w:val="documentsectionscspdivnth-child1"/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> </w:t>
            </w:r>
          </w:p>
          <w:p w14:paraId="4BB0803B" w14:textId="77777777" w:rsidR="00AB0133" w:rsidRDefault="00000000" w:rsidP="00626F4C">
            <w:pPr>
              <w:pStyle w:val="documentleft-boxsectiontitle"/>
              <w:spacing w:line="240" w:lineRule="auto"/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  <w:t>Centres d'intérêt</w:t>
            </w:r>
          </w:p>
          <w:p w14:paraId="4D342D13" w14:textId="77777777" w:rsidR="00AB0133" w:rsidRDefault="00000000" w:rsidP="00626F4C">
            <w:pPr>
              <w:pStyle w:val="titlepadding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65B22358" w14:textId="77777777" w:rsidR="00AB0133" w:rsidRDefault="00000000" w:rsidP="00626F4C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 xml:space="preserve">Art </w:t>
            </w:r>
          </w:p>
          <w:p w14:paraId="4F25C66F" w14:textId="3EF46013" w:rsidR="00FF3ABD" w:rsidRDefault="00FF3ABD" w:rsidP="00626F4C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 xml:space="preserve">Lecture </w:t>
            </w:r>
          </w:p>
          <w:p w14:paraId="7E02C0F4" w14:textId="344E22F9" w:rsidR="00AB0133" w:rsidRDefault="00000000" w:rsidP="00626F4C">
            <w:pPr>
              <w:pStyle w:val="divdocumentulli"/>
              <w:numPr>
                <w:ilvl w:val="0"/>
                <w:numId w:val="5"/>
              </w:numPr>
              <w:spacing w:line="240" w:lineRule="auto"/>
              <w:ind w:left="168" w:hanging="160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 xml:space="preserve">Passion pour le </w:t>
            </w:r>
            <w:r w:rsidR="0058606D"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>Football</w:t>
            </w: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 xml:space="preserve"> </w:t>
            </w:r>
          </w:p>
          <w:p w14:paraId="4AB1569D" w14:textId="77777777" w:rsidR="00AB0133" w:rsidRDefault="00000000" w:rsidP="00626F4C">
            <w:pPr>
              <w:pStyle w:val="documentsectionscspdiv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10549630" w14:textId="77777777" w:rsidR="00AB0133" w:rsidRDefault="00000000" w:rsidP="00626F4C">
            <w:pPr>
              <w:pStyle w:val="documentsectionscspdivnth-child1"/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> </w:t>
            </w:r>
          </w:p>
          <w:p w14:paraId="1812580D" w14:textId="77777777" w:rsidR="00AB0133" w:rsidRDefault="00000000" w:rsidP="00626F4C">
            <w:pPr>
              <w:pStyle w:val="documentleft-boxsectiontitle"/>
              <w:spacing w:line="240" w:lineRule="auto"/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shd w:val="clear" w:color="auto" w:fill="auto"/>
              </w:rPr>
              <w:t>Langues</w:t>
            </w:r>
          </w:p>
          <w:p w14:paraId="12C8AF6F" w14:textId="77777777" w:rsidR="00AB0133" w:rsidRDefault="00000000" w:rsidP="00626F4C">
            <w:pPr>
              <w:pStyle w:val="titlepadding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  <w:p w14:paraId="37FEFE74" w14:textId="77777777" w:rsidR="00AB0133" w:rsidRDefault="00000000" w:rsidP="00626F4C">
            <w:pPr>
              <w:pStyle w:val="documentlangSecparagraphfield"/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angSecfieldany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</w:rPr>
              <w:t>Français</w:t>
            </w:r>
            <w:r>
              <w:rPr>
                <w:rStyle w:val="documentMFRbeforecolonspace"/>
                <w:rFonts w:ascii="Blinker" w:eastAsia="Blinker" w:hAnsi="Blinker" w:cs="Blinker"/>
                <w:vanish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Blinker" w:eastAsia="Blinker" w:hAnsi="Blinker" w:cs="Blinker"/>
                <w:b/>
                <w:bCs/>
                <w:vanish/>
                <w:color w:val="FFFFFF"/>
                <w:sz w:val="20"/>
                <w:szCs w:val="20"/>
              </w:rPr>
              <w:t>:</w:t>
            </w: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 xml:space="preserve"> </w:t>
            </w:r>
          </w:p>
          <w:p w14:paraId="4C748CC5" w14:textId="77777777" w:rsidR="00AB0133" w:rsidRDefault="00000000" w:rsidP="00626F4C">
            <w:pPr>
              <w:pStyle w:val="fieldratingBar"/>
              <w:spacing w:before="110"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56669526" wp14:editId="286083CC">
                  <wp:extent cx="2144655" cy="120650"/>
                  <wp:effectExtent l="0" t="0" r="8255" b="0"/>
                  <wp:docPr id="100007" name="Image 1000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226" cy="12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9393C" w14:textId="77777777" w:rsidR="00AB0133" w:rsidRDefault="00000000" w:rsidP="00626F4C">
            <w:pPr>
              <w:pStyle w:val="documentlangSecparagraphfield"/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angSecfieldany"/>
                <w:rFonts w:ascii="Blinker" w:eastAsia="Blinker" w:hAnsi="Blinker" w:cs="Blinker"/>
                <w:color w:val="FFFFFF"/>
                <w:sz w:val="20"/>
                <w:szCs w:val="20"/>
              </w:rPr>
              <w:t>Courant</w:t>
            </w:r>
          </w:p>
          <w:p w14:paraId="4A257A34" w14:textId="77777777" w:rsidR="00AB0133" w:rsidRDefault="00000000" w:rsidP="00626F4C">
            <w:pPr>
              <w:pStyle w:val="documentlangSecparagraphfield"/>
              <w:pBdr>
                <w:top w:val="none" w:sz="0" w:space="5" w:color="auto"/>
              </w:pBdr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angSecfieldany"/>
                <w:rFonts w:ascii="Blinker" w:eastAsia="Blinker" w:hAnsi="Blinker" w:cs="Blinker"/>
                <w:b/>
                <w:bCs/>
                <w:color w:val="FFFFFF"/>
                <w:sz w:val="20"/>
                <w:szCs w:val="20"/>
              </w:rPr>
              <w:t>Anglais</w:t>
            </w:r>
            <w:r>
              <w:rPr>
                <w:rStyle w:val="documentMFRbeforecolonspace"/>
                <w:rFonts w:ascii="Blinker" w:eastAsia="Blinker" w:hAnsi="Blinker" w:cs="Blinker"/>
                <w:vanish/>
                <w:color w:val="FFFFFF"/>
                <w:sz w:val="20"/>
                <w:szCs w:val="20"/>
              </w:rPr>
              <w:t xml:space="preserve"> </w:t>
            </w:r>
            <w:r>
              <w:rPr>
                <w:rStyle w:val="documentlangSecfieldany"/>
                <w:rFonts w:ascii="Blinker" w:eastAsia="Blinker" w:hAnsi="Blinker" w:cs="Blinker"/>
                <w:b/>
                <w:bCs/>
                <w:vanish/>
                <w:color w:val="FFFFFF"/>
                <w:sz w:val="20"/>
                <w:szCs w:val="20"/>
              </w:rPr>
              <w:t>:</w:t>
            </w:r>
            <w:r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  <w:t xml:space="preserve"> </w:t>
            </w:r>
          </w:p>
          <w:p w14:paraId="1ACDFAB4" w14:textId="77777777" w:rsidR="00AB0133" w:rsidRDefault="00000000" w:rsidP="00626F4C">
            <w:pPr>
              <w:pStyle w:val="fieldratingBar"/>
              <w:spacing w:before="110"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7137EEC8" wp14:editId="4EC42CAE">
                  <wp:extent cx="2144655" cy="127000"/>
                  <wp:effectExtent l="0" t="0" r="8255" b="6350"/>
                  <wp:docPr id="100009" name="Imag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174" cy="12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78EC0" w14:textId="77777777" w:rsidR="00AB0133" w:rsidRDefault="00000000" w:rsidP="00626F4C">
            <w:pPr>
              <w:pStyle w:val="documentlangSecparagraphfield"/>
              <w:spacing w:line="240" w:lineRule="auto"/>
              <w:rPr>
                <w:rStyle w:val="documentleft-box"/>
                <w:rFonts w:ascii="Blinker" w:eastAsia="Blinker" w:hAnsi="Blinker" w:cs="Blinker"/>
                <w:sz w:val="20"/>
                <w:szCs w:val="20"/>
                <w:shd w:val="clear" w:color="auto" w:fill="auto"/>
              </w:rPr>
            </w:pPr>
            <w:r>
              <w:rPr>
                <w:rStyle w:val="documentlangSecfieldany"/>
                <w:rFonts w:ascii="Blinker" w:eastAsia="Blinker" w:hAnsi="Blinker" w:cs="Blinker"/>
                <w:color w:val="FFFFFF"/>
                <w:sz w:val="20"/>
                <w:szCs w:val="20"/>
              </w:rPr>
              <w:t>Opérationnel</w:t>
            </w:r>
          </w:p>
          <w:p w14:paraId="01CC40E8" w14:textId="77777777" w:rsidR="00AB0133" w:rsidRDefault="00000000" w:rsidP="00626F4C">
            <w:pPr>
              <w:pStyle w:val="documentsectionscspdiv"/>
              <w:spacing w:line="240" w:lineRule="auto"/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</w:pPr>
            <w:r>
              <w:rPr>
                <w:rStyle w:val="documentleft-box"/>
                <w:rFonts w:ascii="Blinker" w:eastAsia="Blinker" w:hAnsi="Blinker" w:cs="Blinker"/>
                <w:shd w:val="clear" w:color="auto" w:fill="auto"/>
              </w:rPr>
              <w:t> </w:t>
            </w:r>
          </w:p>
        </w:tc>
        <w:tc>
          <w:tcPr>
            <w:tcW w:w="400" w:type="dxa"/>
            <w:shd w:val="clear" w:color="auto" w:fill="275879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 w14:paraId="13E2C027" w14:textId="77777777" w:rsidR="00AB0133" w:rsidRDefault="00AB0133" w:rsidP="00626F4C">
            <w:pPr>
              <w:pStyle w:val="documentleft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240" w:lineRule="auto"/>
              <w:textAlignment w:val="auto"/>
              <w:rPr>
                <w:rStyle w:val="documentleftrightpaddingcell"/>
                <w:rFonts w:ascii="Blinker" w:eastAsia="Blinker" w:hAnsi="Blinker" w:cs="Blinker"/>
                <w:color w:val="46464E"/>
                <w:sz w:val="20"/>
                <w:szCs w:val="20"/>
                <w:shd w:val="clear" w:color="auto" w:fill="auto"/>
              </w:rPr>
            </w:pPr>
          </w:p>
        </w:tc>
        <w:tc>
          <w:tcPr>
            <w:tcW w:w="400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 w14:paraId="7CF250AA" w14:textId="77777777" w:rsidR="00AB0133" w:rsidRDefault="00AB0133" w:rsidP="00626F4C">
            <w:pPr>
              <w:pStyle w:val="documentleftrightpaddingcell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240" w:lineRule="auto"/>
              <w:textAlignment w:val="auto"/>
              <w:rPr>
                <w:rStyle w:val="documentleftrightpaddingcell"/>
                <w:rFonts w:ascii="Blinker" w:eastAsia="Blinker" w:hAnsi="Blinker" w:cs="Blinker"/>
                <w:color w:val="46464E"/>
                <w:sz w:val="20"/>
                <w:szCs w:val="20"/>
                <w:shd w:val="clear" w:color="auto" w:fill="auto"/>
              </w:rPr>
            </w:pPr>
          </w:p>
        </w:tc>
        <w:tc>
          <w:tcPr>
            <w:tcW w:w="6326" w:type="dxa"/>
            <w:tcMar>
              <w:top w:w="400" w:type="dxa"/>
              <w:left w:w="0" w:type="dxa"/>
              <w:bottom w:w="400" w:type="dxa"/>
              <w:right w:w="0" w:type="dxa"/>
            </w:tcMar>
            <w:hideMark/>
          </w:tcPr>
          <w:p w14:paraId="770D78F3" w14:textId="77777777" w:rsidR="00AB0133" w:rsidRPr="003C754B" w:rsidRDefault="00000000" w:rsidP="00626F4C">
            <w:pPr>
              <w:pStyle w:val="documentname"/>
              <w:pBdr>
                <w:bottom w:val="none" w:sz="0" w:space="0" w:color="auto"/>
              </w:pBdr>
              <w:spacing w:line="240" w:lineRule="auto"/>
              <w:rPr>
                <w:rStyle w:val="documentright-box"/>
                <w:rFonts w:ascii="Blinker" w:eastAsia="Blinker" w:hAnsi="Blinker" w:cs="Blinker"/>
                <w:sz w:val="44"/>
                <w:szCs w:val="44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sz w:val="44"/>
                <w:szCs w:val="44"/>
                <w:lang w:val="fr-FR"/>
              </w:rPr>
              <w:t>ABDEL-HAKIM</w:t>
            </w:r>
            <w:r w:rsidRPr="003C754B">
              <w:rPr>
                <w:rStyle w:val="documentright-box"/>
                <w:rFonts w:ascii="Blinker" w:eastAsia="Blinker" w:hAnsi="Blinker" w:cs="Blinker"/>
                <w:sz w:val="44"/>
                <w:szCs w:val="44"/>
                <w:lang w:val="fr-FR"/>
              </w:rPr>
              <w:t xml:space="preserve"> </w:t>
            </w:r>
            <w:r w:rsidRPr="003C754B">
              <w:rPr>
                <w:rStyle w:val="span"/>
                <w:rFonts w:ascii="Blinker" w:eastAsia="Blinker" w:hAnsi="Blinker" w:cs="Blinker"/>
                <w:sz w:val="44"/>
                <w:szCs w:val="44"/>
                <w:lang w:val="fr-FR"/>
              </w:rPr>
              <w:t>MAHAMAT NOUR</w:t>
            </w:r>
          </w:p>
          <w:p w14:paraId="5AE5F165" w14:textId="2A31F717" w:rsidR="00AB0133" w:rsidRPr="003C754B" w:rsidRDefault="0081259B" w:rsidP="00626F4C">
            <w:pPr>
              <w:pStyle w:val="documentresumeTitle"/>
              <w:spacing w:line="240" w:lineRule="auto"/>
              <w:rPr>
                <w:rStyle w:val="documentright-box"/>
                <w:rFonts w:ascii="Blinker" w:eastAsia="Blinker" w:hAnsi="Blinker" w:cs="Blinker"/>
                <w:sz w:val="28"/>
                <w:szCs w:val="28"/>
                <w:lang w:val="fr-FR"/>
              </w:rPr>
            </w:pPr>
            <w:r>
              <w:rPr>
                <w:rStyle w:val="span"/>
                <w:rFonts w:ascii="Blinker" w:eastAsia="Blinker" w:hAnsi="Blinker" w:cs="Blinker"/>
                <w:sz w:val="28"/>
                <w:szCs w:val="28"/>
                <w:lang w:val="fr-FR"/>
              </w:rPr>
              <w:t>Service Infrastructure&amp; Réseau</w:t>
            </w:r>
          </w:p>
          <w:p w14:paraId="0E52DF40" w14:textId="044855EA" w:rsidR="00AB0133" w:rsidRPr="003C754B" w:rsidRDefault="00000000" w:rsidP="00626F4C">
            <w:pPr>
              <w:pStyle w:val="borderbottom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lang w:val="fr-FR"/>
              </w:rPr>
              <w:t> </w:t>
            </w:r>
            <w:r w:rsidRPr="000A154B">
              <w:rPr>
                <w:rStyle w:val="documentright-box"/>
                <w:rFonts w:ascii="Blinker" w:eastAsia="Blinker" w:hAnsi="Blinker" w:cs="Blinker"/>
                <w:vanish/>
                <w:color w:val="46464E"/>
                <w:sz w:val="20"/>
                <w:szCs w:val="20"/>
                <w:lang w:val="fr-FR"/>
              </w:rPr>
              <w:t> </w:t>
            </w:r>
          </w:p>
          <w:p w14:paraId="1C4B5BAA" w14:textId="77777777" w:rsidR="00AB0133" w:rsidRPr="003C754B" w:rsidRDefault="00000000" w:rsidP="00626F4C">
            <w:pPr>
              <w:pStyle w:val="documentright-boxsectionnth-child1sectionsectiontitle"/>
              <w:spacing w:line="240" w:lineRule="auto"/>
              <w:rPr>
                <w:rStyle w:val="documentright-box"/>
                <w:rFonts w:ascii="Blinker" w:eastAsia="Blinker" w:hAnsi="Blinker" w:cs="Blinker"/>
                <w:b/>
                <w:bCs/>
                <w:caps/>
                <w:color w:val="000000"/>
                <w:spacing w:val="10"/>
                <w:sz w:val="28"/>
                <w:szCs w:val="28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b/>
                <w:bCs/>
                <w:caps/>
                <w:color w:val="000000"/>
                <w:spacing w:val="10"/>
                <w:sz w:val="28"/>
                <w:szCs w:val="28"/>
                <w:lang w:val="fr-FR"/>
              </w:rPr>
              <w:t>Profil Professionnel</w:t>
            </w:r>
          </w:p>
          <w:p w14:paraId="6445D593" w14:textId="1167AC13" w:rsidR="00AB0133" w:rsidRDefault="00000000" w:rsidP="00626F4C">
            <w:pPr>
              <w:pStyle w:val="p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Autonome et enthousiaste, mes premières expériences m'ont permis de renforcer mes acquis et d'appréhender les différents outils et techniques de l'infrastructure et précisément réseau. En quête de nouveaux </w:t>
            </w:r>
            <w:r w:rsidR="003C754B"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défis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, je souhaite rejoindre une organisation à laquelle je pourrais apporter mon dynamisme et mon goût du </w:t>
            </w:r>
            <w:r w:rsidR="003C754B"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défi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. </w:t>
            </w:r>
          </w:p>
          <w:p w14:paraId="2659290B" w14:textId="77777777" w:rsidR="00626F4C" w:rsidRPr="003C754B" w:rsidRDefault="00626F4C" w:rsidP="00626F4C">
            <w:pPr>
              <w:pStyle w:val="p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</w:p>
          <w:p w14:paraId="661F55F2" w14:textId="77777777" w:rsidR="00AB0133" w:rsidRDefault="00000000" w:rsidP="00626F4C">
            <w:pPr>
              <w:pStyle w:val="documentsectionscspdivnth-child1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  <w:t> </w:t>
            </w:r>
          </w:p>
          <w:p w14:paraId="5B31142E" w14:textId="77777777" w:rsidR="00AB0133" w:rsidRPr="003C754B" w:rsidRDefault="00000000" w:rsidP="00626F4C">
            <w:pPr>
              <w:pStyle w:val="documentright-boxsectiontitle"/>
              <w:spacing w:after="100" w:line="240" w:lineRule="auto"/>
              <w:rPr>
                <w:rStyle w:val="documentrigh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lang w:val="fr-FR"/>
              </w:rPr>
              <w:t>Parcours professionnel</w:t>
            </w:r>
          </w:p>
          <w:p w14:paraId="04E01ECD" w14:textId="5CBB96B0" w:rsidR="00AB0133" w:rsidRPr="003C754B" w:rsidRDefault="00000000" w:rsidP="00626F4C">
            <w:pPr>
              <w:pStyle w:val="documentright-boxpaddedline"/>
              <w:tabs>
                <w:tab w:val="right" w:pos="6306"/>
              </w:tabs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Chef de Service Infrastructure &amp; Réseau</w:t>
            </w:r>
            <w:r w:rsidRPr="003C7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ab/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  <w:lang w:val="fr-FR"/>
              </w:rPr>
              <w:t>12/</w:t>
            </w:r>
            <w:r w:rsidR="00D07FD8" w:rsidRPr="003C754B">
              <w:rPr>
                <w:rStyle w:val="documentjobdates"/>
                <w:rFonts w:ascii="Blinker" w:eastAsia="Blinker" w:hAnsi="Blinker" w:cs="Blinker"/>
                <w:b/>
                <w:bCs/>
                <w:lang w:val="fr-FR"/>
              </w:rPr>
              <w:t>2021</w:t>
            </w:r>
            <w:r w:rsidR="00D07FD8"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  <w:lang w:val="fr-FR"/>
              </w:rPr>
              <w:t xml:space="preserve"> </w:t>
            </w:r>
            <w:r w:rsidR="00D07FD8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  <w:lang w:val="fr-FR"/>
              </w:rPr>
              <w:t>à</w:t>
            </w:r>
            <w:r w:rsidR="00FA72C1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  <w:lang w:val="fr-FR"/>
              </w:rPr>
              <w:t xml:space="preserve"> nos jours</w:t>
            </w:r>
          </w:p>
          <w:p w14:paraId="250A5C24" w14:textId="77777777" w:rsidR="00AB0133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 xml:space="preserve">Orabank Tchad -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>N'djamena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197D975D" w14:textId="77777777" w:rsidR="00AB0133" w:rsidRPr="003C754B" w:rsidRDefault="00000000" w:rsidP="00626F4C">
            <w:pPr>
              <w:pStyle w:val="divdocumentulli"/>
              <w:numPr>
                <w:ilvl w:val="0"/>
                <w:numId w:val="6"/>
              </w:numPr>
              <w:spacing w:before="200"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Définition des objectifs du service, évaluation des performances des collaborateurs &amp; stagiaires. </w:t>
            </w:r>
          </w:p>
          <w:p w14:paraId="02248CCD" w14:textId="77777777" w:rsidR="00AB0133" w:rsidRPr="003C754B" w:rsidRDefault="00000000" w:rsidP="00626F4C">
            <w:pPr>
              <w:pStyle w:val="divdocumentulli"/>
              <w:numPr>
                <w:ilvl w:val="0"/>
                <w:numId w:val="6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Contrôle de la bonne utilisation des équipements mis à disposition du service, identification des besoins en maintenance. </w:t>
            </w:r>
          </w:p>
          <w:p w14:paraId="4F3A48EC" w14:textId="77777777" w:rsidR="00AB0133" w:rsidRPr="003C754B" w:rsidRDefault="00000000" w:rsidP="00626F4C">
            <w:pPr>
              <w:pStyle w:val="divdocumentulli"/>
              <w:numPr>
                <w:ilvl w:val="0"/>
                <w:numId w:val="6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Automatisation des sauvegardes des équipements réseaux </w:t>
            </w:r>
          </w:p>
          <w:p w14:paraId="0A0C6546" w14:textId="77777777" w:rsidR="00AB0133" w:rsidRPr="003C754B" w:rsidRDefault="00000000" w:rsidP="00626F4C">
            <w:pPr>
              <w:pStyle w:val="divdocumentulli"/>
              <w:numPr>
                <w:ilvl w:val="0"/>
                <w:numId w:val="6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Gestion &amp; suivi des projets de télécoms en coordination avec les prestataires et partenaires. </w:t>
            </w:r>
          </w:p>
          <w:p w14:paraId="4A220647" w14:textId="12AF02D1" w:rsidR="00AB0133" w:rsidRPr="003C754B" w:rsidRDefault="00000000" w:rsidP="00626F4C">
            <w:pPr>
              <w:pStyle w:val="divdocumentulli"/>
              <w:numPr>
                <w:ilvl w:val="0"/>
                <w:numId w:val="6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  <w:t xml:space="preserve">Déploiement &amp; Gestion de l'infrastructure réseau </w:t>
            </w:r>
          </w:p>
          <w:p w14:paraId="1657BD51" w14:textId="3110E7EF" w:rsidR="00AB0133" w:rsidRPr="003C754B" w:rsidRDefault="00000000" w:rsidP="00626F4C">
            <w:pPr>
              <w:pStyle w:val="divdocumentulli"/>
              <w:numPr>
                <w:ilvl w:val="0"/>
                <w:numId w:val="6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Inventaire de l'infrastructure Informatique</w:t>
            </w:r>
          </w:p>
          <w:p w14:paraId="3F069901" w14:textId="77777777" w:rsidR="00AB0133" w:rsidRPr="003C754B" w:rsidRDefault="00000000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Administrateur Réseaux</w:t>
            </w:r>
            <w:r w:rsidRPr="003C7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ab/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  <w:lang w:val="fr-FR"/>
              </w:rPr>
              <w:t>01/2021</w:t>
            </w:r>
            <w:r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  <w:lang w:val="fr-FR"/>
              </w:rPr>
              <w:t xml:space="preserve"> - </w:t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  <w:lang w:val="fr-FR"/>
              </w:rPr>
              <w:t>11/2021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</w:p>
          <w:p w14:paraId="7B288743" w14:textId="77777777" w:rsidR="00AB0133" w:rsidRPr="003C7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 xml:space="preserve">Attijari Bank Tchad -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>N'djamena</w:t>
            </w:r>
            <w:r w:rsidRPr="003C7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</w:p>
          <w:p w14:paraId="5CDA159E" w14:textId="77777777" w:rsidR="00AB0133" w:rsidRPr="003C754B" w:rsidRDefault="00000000" w:rsidP="00626F4C">
            <w:pPr>
              <w:pStyle w:val="divdocumentulli"/>
              <w:numPr>
                <w:ilvl w:val="0"/>
                <w:numId w:val="7"/>
              </w:numPr>
              <w:spacing w:before="200"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Définition et mise en œuvre des procédures permettant l'installation, l'administration et l'exploitation des différents composants du réseau </w:t>
            </w:r>
          </w:p>
          <w:p w14:paraId="357C270A" w14:textId="77777777" w:rsidR="00AB0133" w:rsidRPr="003C754B" w:rsidRDefault="00000000" w:rsidP="00626F4C">
            <w:pPr>
              <w:pStyle w:val="divdocumentulli"/>
              <w:numPr>
                <w:ilvl w:val="0"/>
                <w:numId w:val="7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Assurer la disponibilité permanente des ressources Réseaux &amp; Télécoms par le moyen de monitoring et supervision </w:t>
            </w:r>
          </w:p>
          <w:p w14:paraId="50218F84" w14:textId="5F780FD4" w:rsidR="00AB0133" w:rsidRPr="00FA72C1" w:rsidRDefault="00000000" w:rsidP="00FA72C1">
            <w:pPr>
              <w:pStyle w:val="divdocumentulli"/>
              <w:numPr>
                <w:ilvl w:val="0"/>
                <w:numId w:val="7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Assurer le support de toute l'infrastructure Télécoms </w:t>
            </w:r>
          </w:p>
          <w:p w14:paraId="328BA9A0" w14:textId="77777777" w:rsidR="00AB0133" w:rsidRPr="003C754B" w:rsidRDefault="00000000" w:rsidP="00626F4C">
            <w:pPr>
              <w:pStyle w:val="divdocumentulli"/>
              <w:numPr>
                <w:ilvl w:val="0"/>
                <w:numId w:val="7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Gestion &amp; suivi des projets Télécoms en coordination avec les équipes de Casablanca ; </w:t>
            </w:r>
          </w:p>
          <w:p w14:paraId="32F71D77" w14:textId="77777777" w:rsidR="00AB0133" w:rsidRPr="003C754B" w:rsidRDefault="00000000" w:rsidP="00626F4C">
            <w:pPr>
              <w:pStyle w:val="divdocumentulli"/>
              <w:numPr>
                <w:ilvl w:val="0"/>
                <w:numId w:val="7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Interface reconnue des experts externes des fournisseurs &amp; opérateurs </w:t>
            </w:r>
          </w:p>
          <w:p w14:paraId="4D323CDD" w14:textId="77777777" w:rsidR="00AB0133" w:rsidRPr="003C754B" w:rsidRDefault="00000000" w:rsidP="00626F4C">
            <w:pPr>
              <w:pStyle w:val="divdocumentulli"/>
              <w:numPr>
                <w:ilvl w:val="0"/>
                <w:numId w:val="7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Assistance dans les projets utilisant les réseaux ainsi que les contrôle de qualité de service </w:t>
            </w:r>
          </w:p>
          <w:p w14:paraId="1B55D3F0" w14:textId="77777777" w:rsidR="00AB0133" w:rsidRPr="003C754B" w:rsidRDefault="00000000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Chef de Service Réseau &amp; Télécoms</w:t>
            </w:r>
            <w:r w:rsidRPr="003C7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ab/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  <w:lang w:val="fr-FR"/>
              </w:rPr>
              <w:t>07/2015</w:t>
            </w:r>
            <w:r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  <w:lang w:val="fr-FR"/>
              </w:rPr>
              <w:t xml:space="preserve"> - </w:t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  <w:lang w:val="fr-FR"/>
              </w:rPr>
              <w:t>12/2020</w:t>
            </w:r>
            <w:r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  <w:lang w:val="fr-FR"/>
              </w:rPr>
              <w:t xml:space="preserve"> </w:t>
            </w:r>
          </w:p>
          <w:p w14:paraId="46B05602" w14:textId="709E8FAB" w:rsidR="00AB0133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 xml:space="preserve">Commercial Bank Tchad -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>N'djamena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75E070ED" w14:textId="77777777" w:rsidR="00AB0133" w:rsidRDefault="00000000" w:rsidP="00626F4C">
            <w:pPr>
              <w:pStyle w:val="divdocumentulli"/>
              <w:numPr>
                <w:ilvl w:val="0"/>
                <w:numId w:val="8"/>
              </w:numPr>
              <w:spacing w:before="200"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  <w:t xml:space="preserve">Déploiement &amp; gestion de l'infrastructure réseau </w:t>
            </w:r>
          </w:p>
          <w:p w14:paraId="3E592B02" w14:textId="77777777" w:rsidR="00AB0133" w:rsidRPr="003C754B" w:rsidRDefault="00000000" w:rsidP="00626F4C">
            <w:pPr>
              <w:pStyle w:val="divdocumentulli"/>
              <w:numPr>
                <w:ilvl w:val="0"/>
                <w:numId w:val="8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Recommandations des améliorations architecturales et des solutions de conceptions </w:t>
            </w:r>
          </w:p>
          <w:p w14:paraId="7DD3CFC1" w14:textId="77777777" w:rsidR="00AB0133" w:rsidRPr="003C754B" w:rsidRDefault="00000000" w:rsidP="00626F4C">
            <w:pPr>
              <w:pStyle w:val="divdocumentulli"/>
              <w:numPr>
                <w:ilvl w:val="0"/>
                <w:numId w:val="8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Analyse de logs et des alertes du réseau via Solarwinds </w:t>
            </w:r>
          </w:p>
          <w:p w14:paraId="41D60BC2" w14:textId="77777777" w:rsidR="00AB0133" w:rsidRPr="003C754B" w:rsidRDefault="00000000" w:rsidP="00626F4C">
            <w:pPr>
              <w:pStyle w:val="divdocumentulli"/>
              <w:numPr>
                <w:ilvl w:val="0"/>
                <w:numId w:val="8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Mise en œuvre des politiques, des procédures et normes techniques de l'entreprise pour préserver l'intégrité et l'accès aux données </w:t>
            </w:r>
          </w:p>
          <w:p w14:paraId="4B8DFA00" w14:textId="77777777" w:rsidR="00AB0133" w:rsidRPr="003C754B" w:rsidRDefault="00000000" w:rsidP="00626F4C">
            <w:pPr>
              <w:pStyle w:val="divdocumentulli"/>
              <w:numPr>
                <w:ilvl w:val="0"/>
                <w:numId w:val="8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Garanti de la disponibilité du réseau par le biais de mesures préventives </w:t>
            </w:r>
          </w:p>
          <w:p w14:paraId="20BCBAC1" w14:textId="397DA771" w:rsidR="00AB0133" w:rsidRDefault="00000000" w:rsidP="00626F4C">
            <w:pPr>
              <w:pStyle w:val="divdocumentulli"/>
              <w:numPr>
                <w:ilvl w:val="0"/>
                <w:numId w:val="8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Suivi &amp; coordination des interventions des partenaires et </w:t>
            </w:r>
            <w:r w:rsidR="003C754B"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prestataires ;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</w:t>
            </w:r>
          </w:p>
          <w:p w14:paraId="46F9A243" w14:textId="77777777" w:rsidR="003C754B" w:rsidRPr="003C754B" w:rsidRDefault="003C754B" w:rsidP="00626F4C">
            <w:pPr>
              <w:pStyle w:val="divdocumentulli"/>
              <w:spacing w:line="240" w:lineRule="auto"/>
              <w:ind w:left="168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</w:p>
          <w:p w14:paraId="03552F0C" w14:textId="77777777" w:rsidR="00AB0133" w:rsidRDefault="00000000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>Responsable Réseaux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ab/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</w:rPr>
              <w:t>11/2013</w:t>
            </w:r>
            <w:r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</w:rPr>
              <w:t xml:space="preserve"> - </w:t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</w:rPr>
              <w:t>06/2015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75FA83EC" w14:textId="77777777" w:rsidR="00AB0133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 xml:space="preserve">IBM-Tchad -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>N'djamena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26A3E727" w14:textId="1AED8A4C" w:rsidR="00AB0133" w:rsidRPr="003C754B" w:rsidRDefault="000B5E36" w:rsidP="00626F4C">
            <w:pPr>
              <w:pStyle w:val="divdocumentulli"/>
              <w:numPr>
                <w:ilvl w:val="0"/>
                <w:numId w:val="9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éploiement d</w:t>
            </w:r>
            <w:r w:rsidR="00626F4C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u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réseau en collaboration avec les ingénieurs de projet </w:t>
            </w:r>
          </w:p>
          <w:p w14:paraId="78E79BA8" w14:textId="3A581009" w:rsidR="00AB0133" w:rsidRPr="003C754B" w:rsidRDefault="002A3DDE" w:rsidP="00626F4C">
            <w:pPr>
              <w:pStyle w:val="divdocumentulli"/>
              <w:numPr>
                <w:ilvl w:val="0"/>
                <w:numId w:val="9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Mise en œuvre 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de VPN sur les équipements Cisco-ASA </w:t>
            </w:r>
          </w:p>
          <w:p w14:paraId="684B69B9" w14:textId="60AEA4A3" w:rsidR="00AB0133" w:rsidRPr="003C754B" w:rsidRDefault="00000000" w:rsidP="00626F4C">
            <w:pPr>
              <w:pStyle w:val="divdocumentulli"/>
              <w:numPr>
                <w:ilvl w:val="0"/>
                <w:numId w:val="9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Coordination avec les fournisseurs pour la résolution des problèmes d'interco</w:t>
            </w:r>
            <w:r w:rsidR="002A3DDE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nnexion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et internet </w:t>
            </w:r>
          </w:p>
          <w:p w14:paraId="3023DB6A" w14:textId="77777777" w:rsidR="00AB0133" w:rsidRPr="003C754B" w:rsidRDefault="00000000" w:rsidP="00626F4C">
            <w:pPr>
              <w:pStyle w:val="divdocumentulli"/>
              <w:numPr>
                <w:ilvl w:val="0"/>
                <w:numId w:val="9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Maintenance des périphériques et infrastructure réseau de l'entreprise </w:t>
            </w:r>
          </w:p>
          <w:p w14:paraId="5F8826B0" w14:textId="77777777" w:rsidR="00AB0133" w:rsidRPr="003C754B" w:rsidRDefault="00000000" w:rsidP="00626F4C">
            <w:pPr>
              <w:pStyle w:val="divdocumentulli"/>
              <w:numPr>
                <w:ilvl w:val="0"/>
                <w:numId w:val="9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Mise à jour des configurations des équipements réseaux </w:t>
            </w:r>
          </w:p>
          <w:p w14:paraId="2C977AAA" w14:textId="77777777" w:rsidR="00AB0133" w:rsidRDefault="00000000" w:rsidP="00626F4C">
            <w:pPr>
              <w:pStyle w:val="divdocumentulli"/>
              <w:numPr>
                <w:ilvl w:val="0"/>
                <w:numId w:val="9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  <w:t xml:space="preserve">Inventaire des équipements réseaux </w:t>
            </w:r>
          </w:p>
          <w:p w14:paraId="7A64C462" w14:textId="77777777" w:rsidR="00626F4C" w:rsidRDefault="00626F4C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</w:pPr>
          </w:p>
          <w:p w14:paraId="67D99A6E" w14:textId="77777777" w:rsidR="00FA72C1" w:rsidRDefault="00FA72C1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</w:pPr>
          </w:p>
          <w:p w14:paraId="67B8013A" w14:textId="77777777" w:rsidR="00FA72C1" w:rsidRDefault="00FA72C1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</w:pPr>
          </w:p>
          <w:p w14:paraId="2E4409D5" w14:textId="77777777" w:rsidR="00FA72C1" w:rsidRDefault="00FA72C1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</w:pPr>
          </w:p>
          <w:p w14:paraId="4A4983F4" w14:textId="25D55622" w:rsidR="00AB0133" w:rsidRDefault="00000000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lastRenderedPageBreak/>
              <w:t>Informaticien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ab/>
            </w:r>
            <w:r w:rsidR="00125E7F">
              <w:rPr>
                <w:rStyle w:val="documentjobdates"/>
                <w:rFonts w:ascii="Blinker" w:eastAsia="Blinker" w:hAnsi="Blinker" w:cs="Blinker"/>
                <w:b/>
                <w:bCs/>
              </w:rPr>
              <w:t>7</w:t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</w:rPr>
              <w:t>/2011</w:t>
            </w:r>
            <w:r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</w:rPr>
              <w:t xml:space="preserve"> - </w:t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</w:rPr>
              <w:t>10/2013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01580A53" w14:textId="77777777" w:rsidR="00AB0133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 xml:space="preserve">Commercial Bank Tchad -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>N'djamena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2990CE19" w14:textId="6F72ECD0" w:rsidR="00AB0133" w:rsidRPr="003C754B" w:rsidRDefault="00000000" w:rsidP="00626F4C">
            <w:pPr>
              <w:pStyle w:val="divdocumentulli"/>
              <w:numPr>
                <w:ilvl w:val="0"/>
                <w:numId w:val="10"/>
              </w:numPr>
              <w:spacing w:before="200"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Configuration et Monitoring des équipements réseaux de l'</w:t>
            </w:r>
            <w:r w:rsidR="002A3DDE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Institution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; </w:t>
            </w:r>
          </w:p>
          <w:p w14:paraId="333F548C" w14:textId="15366732" w:rsidR="00AB0133" w:rsidRPr="003C754B" w:rsidRDefault="00000000" w:rsidP="00626F4C">
            <w:pPr>
              <w:pStyle w:val="divdocumentulli"/>
              <w:numPr>
                <w:ilvl w:val="0"/>
                <w:numId w:val="10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Monitoring des </w:t>
            </w:r>
            <w:r w:rsidR="003C754B"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liaisons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</w:t>
            </w:r>
            <w:r w:rsidR="00B2712A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d’interco 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entre le Siège, les Agences, et Groupe</w:t>
            </w:r>
          </w:p>
          <w:p w14:paraId="1F9B5E6F" w14:textId="0662B02E" w:rsidR="00AB0133" w:rsidRPr="003C754B" w:rsidRDefault="002A3DDE" w:rsidP="00626F4C">
            <w:pPr>
              <w:pStyle w:val="divdocumentulli"/>
              <w:numPr>
                <w:ilvl w:val="0"/>
                <w:numId w:val="10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Suivi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de</w:t>
            </w:r>
            <w:r w:rsidR="00B2712A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tous les </w:t>
            </w: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projets de </w:t>
            </w:r>
            <w:r w:rsidR="003C754B"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ré</w:t>
            </w:r>
            <w:r w:rsid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seau</w:t>
            </w:r>
          </w:p>
          <w:p w14:paraId="268282CF" w14:textId="77777777" w:rsidR="00AB0133" w:rsidRDefault="00000000" w:rsidP="00626F4C">
            <w:pPr>
              <w:pStyle w:val="divdocumentulli"/>
              <w:numPr>
                <w:ilvl w:val="0"/>
                <w:numId w:val="10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  <w:t xml:space="preserve">Support aux utilisateurs </w:t>
            </w:r>
          </w:p>
          <w:p w14:paraId="0D58C69C" w14:textId="77777777" w:rsidR="00AB0133" w:rsidRDefault="00000000" w:rsidP="00626F4C">
            <w:pPr>
              <w:pStyle w:val="divdocumentulli"/>
              <w:numPr>
                <w:ilvl w:val="0"/>
                <w:numId w:val="10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</w:rPr>
              <w:t xml:space="preserve">Inventaire des équipements réseaux </w:t>
            </w:r>
          </w:p>
          <w:p w14:paraId="21C819AD" w14:textId="77777777" w:rsidR="00AB0133" w:rsidRDefault="00000000" w:rsidP="00626F4C">
            <w:pPr>
              <w:pStyle w:val="documentright-boxpaddedline"/>
              <w:pBdr>
                <w:top w:val="none" w:sz="0" w:space="10" w:color="auto"/>
              </w:pBdr>
              <w:tabs>
                <w:tab w:val="right" w:pos="6306"/>
              </w:tabs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>Technicien réseaux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ab/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</w:rPr>
              <w:t>06/2009</w:t>
            </w:r>
            <w:r w:rsidRPr="003C754B">
              <w:rPr>
                <w:rStyle w:val="span"/>
                <w:rFonts w:ascii="Blinker" w:eastAsia="Blinker" w:hAnsi="Blinker" w:cs="Blinker"/>
                <w:b/>
                <w:bCs/>
                <w:sz w:val="20"/>
                <w:szCs w:val="20"/>
              </w:rPr>
              <w:t xml:space="preserve"> - </w:t>
            </w:r>
            <w:r w:rsidRPr="003C754B">
              <w:rPr>
                <w:rStyle w:val="documentjobdates"/>
                <w:rFonts w:ascii="Blinker" w:eastAsia="Blinker" w:hAnsi="Blinker" w:cs="Blinker"/>
                <w:b/>
                <w:bCs/>
              </w:rPr>
              <w:t>04/2011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148DD4DF" w14:textId="77777777" w:rsidR="00AB0133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</w:pPr>
            <w:r>
              <w:rPr>
                <w:rStyle w:val="documenttxtBoldCharacter"/>
                <w:rFonts w:ascii="Blinker" w:eastAsia="Blinker" w:hAnsi="Blinker" w:cs="Blinker"/>
                <w:sz w:val="20"/>
                <w:szCs w:val="20"/>
              </w:rPr>
              <w:t xml:space="preserve">Danash Engineering Limited - </w:t>
            </w:r>
            <w:r>
              <w:rPr>
                <w:rStyle w:val="span"/>
                <w:rFonts w:ascii="Blinker" w:eastAsia="Blinker" w:hAnsi="Blinker" w:cs="Blinker"/>
                <w:sz w:val="20"/>
                <w:szCs w:val="20"/>
              </w:rPr>
              <w:t>Accra</w:t>
            </w:r>
            <w:r>
              <w:rPr>
                <w:rStyle w:val="documentright-box"/>
                <w:rFonts w:ascii="Blinker" w:eastAsia="Blinker" w:hAnsi="Blinker" w:cs="Blinker"/>
                <w:sz w:val="20"/>
                <w:szCs w:val="20"/>
              </w:rPr>
              <w:t xml:space="preserve"> </w:t>
            </w:r>
          </w:p>
          <w:p w14:paraId="202C2C61" w14:textId="77777777" w:rsidR="00AB0133" w:rsidRPr="003C754B" w:rsidRDefault="00000000" w:rsidP="00626F4C">
            <w:pPr>
              <w:pStyle w:val="divdocumentulli"/>
              <w:numPr>
                <w:ilvl w:val="0"/>
                <w:numId w:val="11"/>
              </w:numPr>
              <w:spacing w:before="200"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Formation en ICND des étudiants et les entreprises clientes ; </w:t>
            </w:r>
          </w:p>
          <w:p w14:paraId="36838396" w14:textId="77777777" w:rsidR="00AB0133" w:rsidRPr="003C754B" w:rsidRDefault="00000000" w:rsidP="00626F4C">
            <w:pPr>
              <w:pStyle w:val="divdocumentulli"/>
              <w:numPr>
                <w:ilvl w:val="0"/>
                <w:numId w:val="11"/>
              </w:numPr>
              <w:spacing w:line="240" w:lineRule="auto"/>
              <w:ind w:left="168" w:hanging="160"/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span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Maintenance et diagnostics des problèmes de réseau de l'entreprise </w:t>
            </w:r>
          </w:p>
          <w:p w14:paraId="6E5BEACE" w14:textId="77777777" w:rsidR="00AB0133" w:rsidRPr="003C754B" w:rsidRDefault="00000000" w:rsidP="00626F4C">
            <w:pPr>
              <w:pStyle w:val="documentsectionscspdiv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lang w:val="fr-FR"/>
              </w:rPr>
              <w:t> </w:t>
            </w:r>
          </w:p>
          <w:p w14:paraId="574BCE74" w14:textId="77777777" w:rsidR="00AB0133" w:rsidRDefault="00000000" w:rsidP="00626F4C">
            <w:pPr>
              <w:pStyle w:val="documentsectionscspdivnth-child1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  <w:t> </w:t>
            </w:r>
          </w:p>
          <w:p w14:paraId="29CEEAB7" w14:textId="35FD1500" w:rsidR="00AB0133" w:rsidRPr="00243CF5" w:rsidRDefault="00000000" w:rsidP="00243CF5">
            <w:pPr>
              <w:pStyle w:val="documentright-boxsectiontitle"/>
              <w:spacing w:after="100" w:line="240" w:lineRule="auto"/>
              <w:rPr>
                <w:rStyle w:val="documentrigh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lang w:val="fr-FR"/>
              </w:rPr>
              <w:t>Formation</w:t>
            </w:r>
          </w:p>
          <w:p w14:paraId="020F2867" w14:textId="77777777" w:rsidR="00AB0133" w:rsidRPr="003C7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Master 1</w:t>
            </w:r>
            <w:r w:rsidRPr="003C754B">
              <w:rPr>
                <w:rStyle w:val="documentMFRbeforecolonspace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 xml:space="preserve">: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>Management des TIC</w:t>
            </w:r>
          </w:p>
          <w:p w14:paraId="1A8DBA8E" w14:textId="77777777" w:rsidR="00AB0133" w:rsidRPr="003C7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MIT University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- Dakar</w:t>
            </w:r>
            <w:r w:rsidRPr="003C7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</w:p>
          <w:p w14:paraId="4A3AA9D6" w14:textId="77777777" w:rsidR="00AB0133" w:rsidRPr="003C754B" w:rsidRDefault="00000000" w:rsidP="00626F4C">
            <w:pPr>
              <w:pStyle w:val="div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 </w:t>
            </w:r>
          </w:p>
          <w:p w14:paraId="479255D3" w14:textId="77777777" w:rsidR="00AB0133" w:rsidRPr="003C7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Diplôme Professionnel</w:t>
            </w:r>
            <w:r w:rsidRPr="003C754B">
              <w:rPr>
                <w:rStyle w:val="documentMFRbeforecolonspace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 xml:space="preserve">: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>Réseau &amp; Système</w:t>
            </w:r>
          </w:p>
          <w:p w14:paraId="53F36CBF" w14:textId="0657991E" w:rsidR="00AB0133" w:rsidRPr="003C7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 xml:space="preserve">National Institute in Information </w:t>
            </w:r>
            <w:r w:rsidR="003C754B"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Technologie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- Accra</w:t>
            </w:r>
            <w:r w:rsidRPr="003C7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</w:p>
          <w:p w14:paraId="3C9FC736" w14:textId="77777777" w:rsidR="00AB0133" w:rsidRPr="003C754B" w:rsidRDefault="00000000" w:rsidP="00626F4C">
            <w:pPr>
              <w:pStyle w:val="div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 </w:t>
            </w:r>
          </w:p>
          <w:p w14:paraId="58AA24B4" w14:textId="77777777" w:rsidR="00AB0133" w:rsidRPr="003C7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Maîtrise de l'Anglais</w:t>
            </w:r>
            <w:r w:rsidRPr="003C754B">
              <w:rPr>
                <w:rStyle w:val="documentMFRbeforecolonspace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  <w:r w:rsidRPr="003C7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 xml:space="preserve">: </w:t>
            </w:r>
            <w:r w:rsidRPr="003C7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>Langue</w:t>
            </w:r>
          </w:p>
          <w:p w14:paraId="124EEF2D" w14:textId="77777777" w:rsidR="00AB0133" w:rsidRPr="000A154B" w:rsidRDefault="00000000" w:rsidP="00626F4C">
            <w:pPr>
              <w:pStyle w:val="documentright-boxpaddedline"/>
              <w:spacing w:line="240" w:lineRule="auto"/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</w:pPr>
            <w:r w:rsidRPr="000A154B">
              <w:rPr>
                <w:rStyle w:val="documenttxtBoldCharacter"/>
                <w:rFonts w:ascii="Blinker" w:eastAsia="Blinker" w:hAnsi="Blinker" w:cs="Blinker"/>
                <w:sz w:val="20"/>
                <w:szCs w:val="20"/>
                <w:lang w:val="fr-FR"/>
              </w:rPr>
              <w:t>International Centre for Professional Studies</w:t>
            </w:r>
            <w:r w:rsidRPr="000A154B">
              <w:rPr>
                <w:rStyle w:val="span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- Accra</w:t>
            </w:r>
            <w:r w:rsidRPr="000A154B">
              <w:rPr>
                <w:rStyle w:val="documentright-box"/>
                <w:rFonts w:ascii="Blinker" w:eastAsia="Blinker" w:hAnsi="Blinker" w:cs="Blinker"/>
                <w:sz w:val="20"/>
                <w:szCs w:val="20"/>
                <w:lang w:val="fr-FR"/>
              </w:rPr>
              <w:t xml:space="preserve"> </w:t>
            </w:r>
          </w:p>
          <w:p w14:paraId="793A4665" w14:textId="77777777" w:rsidR="00AB0133" w:rsidRPr="000A154B" w:rsidRDefault="00000000" w:rsidP="00626F4C">
            <w:pPr>
              <w:pStyle w:val="documentsectionscspdiv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lang w:val="fr-FR"/>
              </w:rPr>
            </w:pPr>
            <w:r w:rsidRPr="000A154B">
              <w:rPr>
                <w:rStyle w:val="documentright-box"/>
                <w:rFonts w:ascii="Blinker" w:eastAsia="Blinker" w:hAnsi="Blinker" w:cs="Blinker"/>
                <w:color w:val="46464E"/>
                <w:lang w:val="fr-FR"/>
              </w:rPr>
              <w:t> </w:t>
            </w:r>
          </w:p>
          <w:p w14:paraId="4BAB819C" w14:textId="77777777" w:rsidR="00AB0133" w:rsidRDefault="00000000" w:rsidP="00626F4C">
            <w:pPr>
              <w:pStyle w:val="documentsectionscspdivnth-child1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  <w:t> </w:t>
            </w:r>
          </w:p>
          <w:p w14:paraId="5F62CB76" w14:textId="77777777" w:rsidR="00AB0133" w:rsidRDefault="00000000" w:rsidP="00626F4C">
            <w:pPr>
              <w:pStyle w:val="documentsectionscspdivnth-child1"/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</w:rPr>
              <w:t> </w:t>
            </w:r>
          </w:p>
          <w:p w14:paraId="1DF4A390" w14:textId="49DE6A5B" w:rsidR="00964C82" w:rsidRPr="000A154B" w:rsidRDefault="00000000" w:rsidP="00626F4C">
            <w:pPr>
              <w:pStyle w:val="documentright-boxsectiontitle"/>
              <w:spacing w:after="100" w:line="240" w:lineRule="auto"/>
              <w:rPr>
                <w:rStyle w:val="documentrigh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lang w:val="fr-FR"/>
              </w:rPr>
            </w:pPr>
            <w:r w:rsidRPr="000A154B">
              <w:rPr>
                <w:rStyle w:val="documentright-box"/>
                <w:rFonts w:ascii="Blinker" w:eastAsia="Blinker" w:hAnsi="Blinker" w:cs="Blinker"/>
                <w:b/>
                <w:bCs/>
                <w:caps/>
                <w:spacing w:val="10"/>
                <w:sz w:val="28"/>
                <w:szCs w:val="28"/>
                <w:lang w:val="fr-FR"/>
              </w:rPr>
              <w:t>Projets réalisés</w:t>
            </w:r>
          </w:p>
          <w:p w14:paraId="28A5D51B" w14:textId="76986C2D" w:rsid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964C82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Décembre 2021 à nos jours</w:t>
            </w:r>
            <w:r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avec Orabank Tchad</w:t>
            </w:r>
          </w:p>
          <w:p w14:paraId="253B2A15" w14:textId="4E03D358" w:rsidR="00852C9D" w:rsidRDefault="00852C9D" w:rsidP="009E604A">
            <w:pPr>
              <w:pStyle w:val="divdocumentulli"/>
              <w:numPr>
                <w:ilvl w:val="0"/>
                <w:numId w:val="17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Déploiement des routeurs (10), switches (10) et boitiers Fortigate (</w:t>
            </w:r>
            <w:r w:rsidR="009B6F8E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11</w:t>
            </w: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) sur 10 agences me référant au standard de Orabank ;</w:t>
            </w:r>
          </w:p>
          <w:p w14:paraId="42D7AAAF" w14:textId="1C6F8F44" w:rsidR="00AB0133" w:rsidRPr="003C754B" w:rsidRDefault="00000000" w:rsidP="009E604A">
            <w:pPr>
              <w:pStyle w:val="divdocumentulli"/>
              <w:numPr>
                <w:ilvl w:val="0"/>
                <w:numId w:val="17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 collaboré avec </w:t>
            </w:r>
            <w:r w:rsidR="00F42D19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le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partenaire </w:t>
            </w:r>
            <w:r w:rsidRPr="003C754B"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PrestaBist </w:t>
            </w:r>
            <w:r w:rsidR="0088351E" w:rsidRPr="0088351E">
              <w:rPr>
                <w:rStyle w:val="lev1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pour</w:t>
            </w:r>
            <w:r w:rsidR="0088351E"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</w:t>
            </w:r>
            <w:r w:rsidR="00146E4F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'interconnexion des </w:t>
            </w:r>
            <w:r w:rsidR="00633401"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DAB</w:t>
            </w:r>
            <w:r w:rsidR="00633401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(11)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hors site </w:t>
            </w:r>
            <w:r w:rsidR="009B6F8E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à N’djamena</w:t>
            </w:r>
          </w:p>
          <w:p w14:paraId="49EA4EFA" w14:textId="13B09A66" w:rsidR="00AB0133" w:rsidRDefault="0088351E" w:rsidP="009E604A">
            <w:pPr>
              <w:pStyle w:val="divdocumentulli"/>
              <w:numPr>
                <w:ilvl w:val="0"/>
                <w:numId w:val="17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 collaboré avec </w:t>
            </w: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le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partenaire </w:t>
            </w:r>
            <w:r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Ilnet Télécoms</w:t>
            </w:r>
            <w:r w:rsidRPr="003C754B"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</w:t>
            </w:r>
            <w:r w:rsidRPr="0088351E">
              <w:rPr>
                <w:rStyle w:val="lev1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pour</w:t>
            </w:r>
            <w:r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</w:t>
            </w:r>
            <w:r w:rsidR="00146E4F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'interconnexion des agences de N'djamena et </w:t>
            </w:r>
            <w:r w:rsidR="00964C82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provinces</w:t>
            </w:r>
            <w:r w:rsidR="00852C9D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(10)</w:t>
            </w:r>
          </w:p>
          <w:p w14:paraId="2A4AC40D" w14:textId="77777777" w:rsidR="00146E4F" w:rsidRDefault="00146E4F" w:rsidP="009E604A">
            <w:pPr>
              <w:pStyle w:val="divdocumentulli"/>
              <w:numPr>
                <w:ilvl w:val="0"/>
                <w:numId w:val="17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Automatisation des sauvegardes des configurations des </w:t>
            </w:r>
            <w:r w:rsidR="00964C82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routeurs et switches ;</w:t>
            </w:r>
          </w:p>
          <w:p w14:paraId="4F1BDD37" w14:textId="46CE528A" w:rsidR="00326851" w:rsidRDefault="00326851" w:rsidP="009E604A">
            <w:pPr>
              <w:pStyle w:val="divdocumentulli"/>
              <w:numPr>
                <w:ilvl w:val="0"/>
                <w:numId w:val="17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Mise en œuvre des tunnels vpn sécurisés entre les agences et siège ;</w:t>
            </w:r>
          </w:p>
          <w:p w14:paraId="73377D64" w14:textId="124FB0C7" w:rsid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Janvier à </w:t>
            </w:r>
            <w:r w:rsidRPr="00964C82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décembre 2021</w:t>
            </w:r>
            <w:r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avec Attijari Bank Tchad</w:t>
            </w:r>
          </w:p>
          <w:p w14:paraId="678B94A2" w14:textId="119F893F" w:rsidR="000A154B" w:rsidRDefault="000A154B" w:rsidP="009E604A">
            <w:pPr>
              <w:pStyle w:val="divdocumentulli"/>
              <w:numPr>
                <w:ilvl w:val="0"/>
                <w:numId w:val="18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Suivi et tests des travaux de câblage informatique et électrique ;</w:t>
            </w:r>
          </w:p>
          <w:p w14:paraId="10F9858E" w14:textId="6D509B30" w:rsidR="000A154B" w:rsidRDefault="000A154B" w:rsidP="009E604A">
            <w:pPr>
              <w:pStyle w:val="divdocumentulli"/>
              <w:numPr>
                <w:ilvl w:val="0"/>
                <w:numId w:val="18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Suivi et tests des travaux d’interconnexion en BLR et VSAT ;</w:t>
            </w:r>
          </w:p>
          <w:p w14:paraId="686C3416" w14:textId="65D22C98" w:rsidR="000A154B" w:rsidRDefault="000A154B" w:rsidP="009E604A">
            <w:pPr>
              <w:pStyle w:val="divdocumentulli"/>
              <w:numPr>
                <w:ilvl w:val="0"/>
                <w:numId w:val="18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Déploiement des postes de travail d’utilisateurs ;</w:t>
            </w:r>
          </w:p>
          <w:p w14:paraId="368E7EC3" w14:textId="1C781F9F" w:rsidR="000A154B" w:rsidRPr="000A154B" w:rsidRDefault="00326851" w:rsidP="009E604A">
            <w:pPr>
              <w:pStyle w:val="divdocumentulli"/>
              <w:numPr>
                <w:ilvl w:val="0"/>
                <w:numId w:val="18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Déploiement des équipements réseaux </w:t>
            </w:r>
          </w:p>
          <w:p w14:paraId="61EBED3D" w14:textId="10C384E3" w:rsid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Juillet 2015 à </w:t>
            </w:r>
            <w:r w:rsidR="00632332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nove</w:t>
            </w:r>
            <w:r w:rsidRPr="00964C82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mbre 202</w:t>
            </w:r>
            <w:r w:rsidR="00632332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0</w:t>
            </w:r>
            <w:r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avec Commercial Bank Tchad</w:t>
            </w:r>
          </w:p>
          <w:p w14:paraId="2DE63CE6" w14:textId="21E5AA30" w:rsidR="00310345" w:rsidRDefault="00310345" w:rsidP="009E604A">
            <w:pPr>
              <w:pStyle w:val="divdocumentulli"/>
              <w:numPr>
                <w:ilvl w:val="0"/>
                <w:numId w:val="19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Déploiement du réseau dans un nouveau bâtiment</w:t>
            </w:r>
            <w:r w:rsidR="00633401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 ;</w:t>
            </w:r>
          </w:p>
          <w:p w14:paraId="44C8DE23" w14:textId="7A934CCC" w:rsidR="00310345" w:rsidRDefault="00310345" w:rsidP="009E604A">
            <w:pPr>
              <w:pStyle w:val="divdocumentulli"/>
              <w:numPr>
                <w:ilvl w:val="0"/>
                <w:numId w:val="19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Déploiement de Cisco ASA 5516-X</w:t>
            </w:r>
            <w:r w:rsidR="00633401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 ;</w:t>
            </w:r>
          </w:p>
          <w:p w14:paraId="33429537" w14:textId="702011DC" w:rsidR="00EC6588" w:rsidRDefault="00EC6588" w:rsidP="009E604A">
            <w:pPr>
              <w:pStyle w:val="divdocumentulli"/>
              <w:numPr>
                <w:ilvl w:val="0"/>
                <w:numId w:val="19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Déploiement de l’équipement </w:t>
            </w:r>
            <w:r w:rsidRPr="00EC6588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SINEFA 150</w:t>
            </w:r>
            <w:r w:rsidR="00633401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 </w:t>
            </w:r>
            <w:r w:rsidR="009B6F8E" w:rsidRPr="009B6F8E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monitoring des flux </w:t>
            </w:r>
          </w:p>
          <w:p w14:paraId="777607A0" w14:textId="6510AEAD" w:rsidR="00633401" w:rsidRDefault="00852C9D" w:rsidP="009E604A">
            <w:pPr>
              <w:pStyle w:val="divdocumentulli"/>
              <w:numPr>
                <w:ilvl w:val="0"/>
                <w:numId w:val="19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A collaboré avec </w:t>
            </w: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le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partenaire </w:t>
            </w:r>
            <w:r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>Ilnet Télécoms</w:t>
            </w:r>
            <w:r w:rsidRPr="003C754B"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</w:t>
            </w:r>
            <w:r w:rsidRPr="0088351E">
              <w:rPr>
                <w:rStyle w:val="lev1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pour</w:t>
            </w:r>
            <w:r>
              <w:rPr>
                <w:rStyle w:val="lev1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</w:t>
            </w: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l</w:t>
            </w:r>
            <w:r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'interconnexion des agences de </w:t>
            </w:r>
            <w:r w:rsidR="001B2403" w:rsidRPr="003C754B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N’djamena ;</w:t>
            </w:r>
          </w:p>
          <w:p w14:paraId="1AA35256" w14:textId="7F6A57E0" w:rsidR="001B2403" w:rsidRDefault="001B2403" w:rsidP="009E604A">
            <w:pPr>
              <w:pStyle w:val="divdocumentulli"/>
              <w:numPr>
                <w:ilvl w:val="0"/>
                <w:numId w:val="19"/>
              </w:numPr>
              <w:spacing w:line="240" w:lineRule="auto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>Déploiement de l’application Solarwinds</w:t>
            </w:r>
            <w:r w:rsidR="009B6F8E"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  <w:t xml:space="preserve"> pour gestions des équipements réseau.</w:t>
            </w:r>
          </w:p>
          <w:p w14:paraId="3222ADE5" w14:textId="77777777" w:rsidR="00633401" w:rsidRPr="00310345" w:rsidRDefault="00633401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</w:p>
          <w:p w14:paraId="79237FD4" w14:textId="77777777" w:rsid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</w:pPr>
          </w:p>
          <w:p w14:paraId="51D875D6" w14:textId="77777777" w:rsid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</w:pPr>
          </w:p>
          <w:p w14:paraId="46F7E96A" w14:textId="2F232B0E" w:rsid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  <w:r w:rsidRPr="00964C82"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  <w:t xml:space="preserve"> </w:t>
            </w:r>
          </w:p>
          <w:p w14:paraId="50BA60E0" w14:textId="44AAE232" w:rsidR="00964C82" w:rsidRPr="00964C82" w:rsidRDefault="00964C82" w:rsidP="00964C82">
            <w:pPr>
              <w:pStyle w:val="divdocumentulli"/>
              <w:spacing w:line="240" w:lineRule="auto"/>
              <w:ind w:left="168"/>
              <w:rPr>
                <w:rStyle w:val="documentright-box"/>
                <w:rFonts w:ascii="Blinker" w:eastAsia="Blinker" w:hAnsi="Blinker" w:cs="Blinker"/>
                <w:b/>
                <w:bCs/>
                <w:color w:val="46464E"/>
                <w:sz w:val="20"/>
                <w:szCs w:val="20"/>
                <w:lang w:val="fr-FR"/>
              </w:rPr>
            </w:pPr>
          </w:p>
        </w:tc>
        <w:tc>
          <w:tcPr>
            <w:tcW w:w="700" w:type="dxa"/>
            <w:tcMar>
              <w:top w:w="400" w:type="dxa"/>
              <w:left w:w="0" w:type="dxa"/>
              <w:bottom w:w="400" w:type="dxa"/>
              <w:right w:w="0" w:type="dxa"/>
            </w:tcMar>
            <w:vAlign w:val="bottom"/>
            <w:hideMark/>
          </w:tcPr>
          <w:p w14:paraId="19234FF0" w14:textId="77777777" w:rsidR="00AB0133" w:rsidRPr="003C754B" w:rsidRDefault="00AB0133" w:rsidP="00626F4C">
            <w:pPr>
              <w:pStyle w:val="documentrightrightpaddingcellParagraph"/>
              <w:pBdr>
                <w:top w:val="none" w:sz="0" w:space="0" w:color="auto"/>
                <w:bottom w:val="none" w:sz="0" w:space="0" w:color="auto"/>
              </w:pBdr>
              <w:spacing w:line="240" w:lineRule="auto"/>
              <w:textAlignment w:val="auto"/>
              <w:rPr>
                <w:rStyle w:val="documentrightrightpaddingcell"/>
                <w:rFonts w:ascii="Blinker" w:eastAsia="Blinker" w:hAnsi="Blinker" w:cs="Blinker"/>
                <w:color w:val="46464E"/>
                <w:sz w:val="20"/>
                <w:szCs w:val="20"/>
                <w:lang w:val="fr-FR"/>
              </w:rPr>
            </w:pPr>
          </w:p>
        </w:tc>
      </w:tr>
    </w:tbl>
    <w:p w14:paraId="756F452B" w14:textId="77777777" w:rsidR="00AB0133" w:rsidRDefault="00000000" w:rsidP="00626F4C">
      <w:pPr>
        <w:spacing w:line="240" w:lineRule="auto"/>
        <w:rPr>
          <w:rFonts w:ascii="Blinker" w:eastAsia="Blinker" w:hAnsi="Blinker" w:cs="Blinker"/>
          <w:color w:val="46464E"/>
          <w:sz w:val="20"/>
          <w:szCs w:val="20"/>
        </w:rPr>
      </w:pPr>
      <w:r>
        <w:rPr>
          <w:color w:val="FFFFFF"/>
          <w:sz w:val="2"/>
        </w:rPr>
        <w:t>.</w:t>
      </w:r>
    </w:p>
    <w:sectPr w:rsidR="00AB0133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9CF6EBCD-53AE-4C04-A3DC-D93268E280A5}"/>
    <w:embedBold r:id="rId2" w:fontKey="{8036585A-2464-41C9-BB4F-6F6DDEACF0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1CCCC3E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1EC60E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18AC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52F9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3E6E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FC10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EB8A4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723E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52D6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44C1AF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B89EF9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F241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58FA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729A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82B0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BA0A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C436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AAAB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186026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DED2A4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AC7E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0BE6C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C680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52EB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C6E4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A00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A2C0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2B8A97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F7C4A2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627C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9C60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96D2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2D0A8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FEEA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4413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C2BC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29AEE38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914817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8ED2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C457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9025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94FE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3A1A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2A60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DE3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9DE984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42369E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10C2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F2C7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8CEC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BE3B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44CF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480D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1C03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840C2B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AF24AC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863B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8426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2584C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E6A4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0662C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C44AD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DA829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BC6C26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0BB0D4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C4BF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B463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528D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78685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4093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2C18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3C71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23E260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130AE0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20CE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40B0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64CC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9470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7251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F56D7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C2C7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A5B8174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5A887D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821C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5DA0E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368C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2093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CE87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34AA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A068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D1960042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5F48C6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AA16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C01A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5A34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5677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A507D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023D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2E06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CA80179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54EEC5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2EB8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EAD1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D8DA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7224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A893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7052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76B8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6088E076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4"/>
      </w:rPr>
    </w:lvl>
    <w:lvl w:ilvl="1" w:tplc="CD6C36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8485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209C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6EC2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A8F8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D645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FEED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56A9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34059D6"/>
    <w:multiLevelType w:val="hybridMultilevel"/>
    <w:tmpl w:val="458695F4"/>
    <w:lvl w:ilvl="0" w:tplc="164815A4">
      <w:start w:val="1"/>
      <w:numFmt w:val="decimal"/>
      <w:lvlText w:val="%1."/>
      <w:lvlJc w:val="left"/>
      <w:pPr>
        <w:ind w:left="1248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968" w:hanging="360"/>
      </w:pPr>
    </w:lvl>
    <w:lvl w:ilvl="2" w:tplc="040C001B" w:tentative="1">
      <w:start w:val="1"/>
      <w:numFmt w:val="lowerRoman"/>
      <w:lvlText w:val="%3."/>
      <w:lvlJc w:val="right"/>
      <w:pPr>
        <w:ind w:left="2688" w:hanging="180"/>
      </w:pPr>
    </w:lvl>
    <w:lvl w:ilvl="3" w:tplc="040C000F" w:tentative="1">
      <w:start w:val="1"/>
      <w:numFmt w:val="decimal"/>
      <w:lvlText w:val="%4."/>
      <w:lvlJc w:val="left"/>
      <w:pPr>
        <w:ind w:left="3408" w:hanging="360"/>
      </w:pPr>
    </w:lvl>
    <w:lvl w:ilvl="4" w:tplc="040C0019" w:tentative="1">
      <w:start w:val="1"/>
      <w:numFmt w:val="lowerLetter"/>
      <w:lvlText w:val="%5."/>
      <w:lvlJc w:val="left"/>
      <w:pPr>
        <w:ind w:left="4128" w:hanging="360"/>
      </w:pPr>
    </w:lvl>
    <w:lvl w:ilvl="5" w:tplc="040C001B" w:tentative="1">
      <w:start w:val="1"/>
      <w:numFmt w:val="lowerRoman"/>
      <w:lvlText w:val="%6."/>
      <w:lvlJc w:val="right"/>
      <w:pPr>
        <w:ind w:left="4848" w:hanging="180"/>
      </w:pPr>
    </w:lvl>
    <w:lvl w:ilvl="6" w:tplc="040C000F" w:tentative="1">
      <w:start w:val="1"/>
      <w:numFmt w:val="decimal"/>
      <w:lvlText w:val="%7."/>
      <w:lvlJc w:val="left"/>
      <w:pPr>
        <w:ind w:left="5568" w:hanging="360"/>
      </w:pPr>
    </w:lvl>
    <w:lvl w:ilvl="7" w:tplc="040C0019" w:tentative="1">
      <w:start w:val="1"/>
      <w:numFmt w:val="lowerLetter"/>
      <w:lvlText w:val="%8."/>
      <w:lvlJc w:val="left"/>
      <w:pPr>
        <w:ind w:left="6288" w:hanging="360"/>
      </w:pPr>
    </w:lvl>
    <w:lvl w:ilvl="8" w:tplc="040C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4" w15:restartNumberingAfterBreak="0">
    <w:nsid w:val="0F381A22"/>
    <w:multiLevelType w:val="hybridMultilevel"/>
    <w:tmpl w:val="76C61BF6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5" w15:restartNumberingAfterBreak="0">
    <w:nsid w:val="13670A07"/>
    <w:multiLevelType w:val="hybridMultilevel"/>
    <w:tmpl w:val="A5486DC8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6" w15:restartNumberingAfterBreak="0">
    <w:nsid w:val="436A0313"/>
    <w:multiLevelType w:val="hybridMultilevel"/>
    <w:tmpl w:val="25D230DA"/>
    <w:lvl w:ilvl="0" w:tplc="040C000F">
      <w:start w:val="1"/>
      <w:numFmt w:val="decimal"/>
      <w:lvlText w:val="%1."/>
      <w:lvlJc w:val="left"/>
      <w:pPr>
        <w:ind w:left="1248" w:hanging="360"/>
      </w:pPr>
    </w:lvl>
    <w:lvl w:ilvl="1" w:tplc="040C0019" w:tentative="1">
      <w:start w:val="1"/>
      <w:numFmt w:val="lowerLetter"/>
      <w:lvlText w:val="%2."/>
      <w:lvlJc w:val="left"/>
      <w:pPr>
        <w:ind w:left="1968" w:hanging="360"/>
      </w:pPr>
    </w:lvl>
    <w:lvl w:ilvl="2" w:tplc="040C001B" w:tentative="1">
      <w:start w:val="1"/>
      <w:numFmt w:val="lowerRoman"/>
      <w:lvlText w:val="%3."/>
      <w:lvlJc w:val="right"/>
      <w:pPr>
        <w:ind w:left="2688" w:hanging="180"/>
      </w:pPr>
    </w:lvl>
    <w:lvl w:ilvl="3" w:tplc="040C000F" w:tentative="1">
      <w:start w:val="1"/>
      <w:numFmt w:val="decimal"/>
      <w:lvlText w:val="%4."/>
      <w:lvlJc w:val="left"/>
      <w:pPr>
        <w:ind w:left="3408" w:hanging="360"/>
      </w:pPr>
    </w:lvl>
    <w:lvl w:ilvl="4" w:tplc="040C0019" w:tentative="1">
      <w:start w:val="1"/>
      <w:numFmt w:val="lowerLetter"/>
      <w:lvlText w:val="%5."/>
      <w:lvlJc w:val="left"/>
      <w:pPr>
        <w:ind w:left="4128" w:hanging="360"/>
      </w:pPr>
    </w:lvl>
    <w:lvl w:ilvl="5" w:tplc="040C001B" w:tentative="1">
      <w:start w:val="1"/>
      <w:numFmt w:val="lowerRoman"/>
      <w:lvlText w:val="%6."/>
      <w:lvlJc w:val="right"/>
      <w:pPr>
        <w:ind w:left="4848" w:hanging="180"/>
      </w:pPr>
    </w:lvl>
    <w:lvl w:ilvl="6" w:tplc="040C000F" w:tentative="1">
      <w:start w:val="1"/>
      <w:numFmt w:val="decimal"/>
      <w:lvlText w:val="%7."/>
      <w:lvlJc w:val="left"/>
      <w:pPr>
        <w:ind w:left="5568" w:hanging="360"/>
      </w:pPr>
    </w:lvl>
    <w:lvl w:ilvl="7" w:tplc="040C0019" w:tentative="1">
      <w:start w:val="1"/>
      <w:numFmt w:val="lowerLetter"/>
      <w:lvlText w:val="%8."/>
      <w:lvlJc w:val="left"/>
      <w:pPr>
        <w:ind w:left="6288" w:hanging="360"/>
      </w:pPr>
    </w:lvl>
    <w:lvl w:ilvl="8" w:tplc="040C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7" w15:restartNumberingAfterBreak="0">
    <w:nsid w:val="5F8B0FDD"/>
    <w:multiLevelType w:val="hybridMultilevel"/>
    <w:tmpl w:val="7364362E"/>
    <w:lvl w:ilvl="0" w:tplc="040C000F">
      <w:start w:val="1"/>
      <w:numFmt w:val="decimal"/>
      <w:lvlText w:val="%1."/>
      <w:lvlJc w:val="left"/>
      <w:pPr>
        <w:ind w:left="1248" w:hanging="360"/>
      </w:pPr>
    </w:lvl>
    <w:lvl w:ilvl="1" w:tplc="040C0019" w:tentative="1">
      <w:start w:val="1"/>
      <w:numFmt w:val="lowerLetter"/>
      <w:lvlText w:val="%2."/>
      <w:lvlJc w:val="left"/>
      <w:pPr>
        <w:ind w:left="1968" w:hanging="360"/>
      </w:pPr>
    </w:lvl>
    <w:lvl w:ilvl="2" w:tplc="040C001B" w:tentative="1">
      <w:start w:val="1"/>
      <w:numFmt w:val="lowerRoman"/>
      <w:lvlText w:val="%3."/>
      <w:lvlJc w:val="right"/>
      <w:pPr>
        <w:ind w:left="2688" w:hanging="180"/>
      </w:pPr>
    </w:lvl>
    <w:lvl w:ilvl="3" w:tplc="040C000F" w:tentative="1">
      <w:start w:val="1"/>
      <w:numFmt w:val="decimal"/>
      <w:lvlText w:val="%4."/>
      <w:lvlJc w:val="left"/>
      <w:pPr>
        <w:ind w:left="3408" w:hanging="360"/>
      </w:pPr>
    </w:lvl>
    <w:lvl w:ilvl="4" w:tplc="040C0019" w:tentative="1">
      <w:start w:val="1"/>
      <w:numFmt w:val="lowerLetter"/>
      <w:lvlText w:val="%5."/>
      <w:lvlJc w:val="left"/>
      <w:pPr>
        <w:ind w:left="4128" w:hanging="360"/>
      </w:pPr>
    </w:lvl>
    <w:lvl w:ilvl="5" w:tplc="040C001B" w:tentative="1">
      <w:start w:val="1"/>
      <w:numFmt w:val="lowerRoman"/>
      <w:lvlText w:val="%6."/>
      <w:lvlJc w:val="right"/>
      <w:pPr>
        <w:ind w:left="4848" w:hanging="180"/>
      </w:pPr>
    </w:lvl>
    <w:lvl w:ilvl="6" w:tplc="040C000F" w:tentative="1">
      <w:start w:val="1"/>
      <w:numFmt w:val="decimal"/>
      <w:lvlText w:val="%7."/>
      <w:lvlJc w:val="left"/>
      <w:pPr>
        <w:ind w:left="5568" w:hanging="360"/>
      </w:pPr>
    </w:lvl>
    <w:lvl w:ilvl="7" w:tplc="040C0019" w:tentative="1">
      <w:start w:val="1"/>
      <w:numFmt w:val="lowerLetter"/>
      <w:lvlText w:val="%8."/>
      <w:lvlJc w:val="left"/>
      <w:pPr>
        <w:ind w:left="6288" w:hanging="360"/>
      </w:pPr>
    </w:lvl>
    <w:lvl w:ilvl="8" w:tplc="040C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8" w15:restartNumberingAfterBreak="0">
    <w:nsid w:val="76D7550E"/>
    <w:multiLevelType w:val="hybridMultilevel"/>
    <w:tmpl w:val="95042F12"/>
    <w:lvl w:ilvl="0" w:tplc="040C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 w16cid:durableId="1220752672">
    <w:abstractNumId w:val="0"/>
  </w:num>
  <w:num w:numId="2" w16cid:durableId="1594780449">
    <w:abstractNumId w:val="1"/>
  </w:num>
  <w:num w:numId="3" w16cid:durableId="406458448">
    <w:abstractNumId w:val="2"/>
  </w:num>
  <w:num w:numId="4" w16cid:durableId="609629856">
    <w:abstractNumId w:val="3"/>
  </w:num>
  <w:num w:numId="5" w16cid:durableId="1086074622">
    <w:abstractNumId w:val="4"/>
  </w:num>
  <w:num w:numId="6" w16cid:durableId="255016454">
    <w:abstractNumId w:val="5"/>
  </w:num>
  <w:num w:numId="7" w16cid:durableId="1438406253">
    <w:abstractNumId w:val="6"/>
  </w:num>
  <w:num w:numId="8" w16cid:durableId="220530187">
    <w:abstractNumId w:val="7"/>
  </w:num>
  <w:num w:numId="9" w16cid:durableId="2137990039">
    <w:abstractNumId w:val="8"/>
  </w:num>
  <w:num w:numId="10" w16cid:durableId="1440565893">
    <w:abstractNumId w:val="9"/>
  </w:num>
  <w:num w:numId="11" w16cid:durableId="749741876">
    <w:abstractNumId w:val="10"/>
  </w:num>
  <w:num w:numId="12" w16cid:durableId="914315417">
    <w:abstractNumId w:val="11"/>
  </w:num>
  <w:num w:numId="13" w16cid:durableId="346761790">
    <w:abstractNumId w:val="12"/>
  </w:num>
  <w:num w:numId="14" w16cid:durableId="1483545231">
    <w:abstractNumId w:val="14"/>
  </w:num>
  <w:num w:numId="15" w16cid:durableId="693727375">
    <w:abstractNumId w:val="18"/>
  </w:num>
  <w:num w:numId="16" w16cid:durableId="1582249020">
    <w:abstractNumId w:val="15"/>
  </w:num>
  <w:num w:numId="17" w16cid:durableId="428233434">
    <w:abstractNumId w:val="16"/>
  </w:num>
  <w:num w:numId="18" w16cid:durableId="301733557">
    <w:abstractNumId w:val="17"/>
  </w:num>
  <w:num w:numId="19" w16cid:durableId="230895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33"/>
    <w:rsid w:val="0007508F"/>
    <w:rsid w:val="000A154B"/>
    <w:rsid w:val="000B5E36"/>
    <w:rsid w:val="00125E7F"/>
    <w:rsid w:val="00146E4F"/>
    <w:rsid w:val="00183BB7"/>
    <w:rsid w:val="001B2403"/>
    <w:rsid w:val="00227991"/>
    <w:rsid w:val="00243CF5"/>
    <w:rsid w:val="002A3DDE"/>
    <w:rsid w:val="00302581"/>
    <w:rsid w:val="00303391"/>
    <w:rsid w:val="00310345"/>
    <w:rsid w:val="003248D3"/>
    <w:rsid w:val="00326851"/>
    <w:rsid w:val="00373D6E"/>
    <w:rsid w:val="003915C0"/>
    <w:rsid w:val="003A5D5D"/>
    <w:rsid w:val="003C754B"/>
    <w:rsid w:val="00445C8F"/>
    <w:rsid w:val="00464538"/>
    <w:rsid w:val="005005FC"/>
    <w:rsid w:val="00582E27"/>
    <w:rsid w:val="0058606D"/>
    <w:rsid w:val="005D0985"/>
    <w:rsid w:val="00617BD0"/>
    <w:rsid w:val="00626F4C"/>
    <w:rsid w:val="00632332"/>
    <w:rsid w:val="00633401"/>
    <w:rsid w:val="0072613C"/>
    <w:rsid w:val="007E4F77"/>
    <w:rsid w:val="00811448"/>
    <w:rsid w:val="0081259B"/>
    <w:rsid w:val="00852C9D"/>
    <w:rsid w:val="0088351E"/>
    <w:rsid w:val="008B1449"/>
    <w:rsid w:val="00961036"/>
    <w:rsid w:val="00964C82"/>
    <w:rsid w:val="009B6F8E"/>
    <w:rsid w:val="009E604A"/>
    <w:rsid w:val="00AB0133"/>
    <w:rsid w:val="00B00C70"/>
    <w:rsid w:val="00B2648E"/>
    <w:rsid w:val="00B2712A"/>
    <w:rsid w:val="00BE5DBE"/>
    <w:rsid w:val="00C963F8"/>
    <w:rsid w:val="00D07FD8"/>
    <w:rsid w:val="00D27D50"/>
    <w:rsid w:val="00D343C3"/>
    <w:rsid w:val="00D553FB"/>
    <w:rsid w:val="00E124CA"/>
    <w:rsid w:val="00E242AB"/>
    <w:rsid w:val="00EC6588"/>
    <w:rsid w:val="00EE133A"/>
    <w:rsid w:val="00EF6A06"/>
    <w:rsid w:val="00F42D19"/>
    <w:rsid w:val="00FA72C1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78DB0"/>
  <w15:docId w15:val="{26139306-DAF1-42A4-BAD5-2C924643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leftpaddingcell">
    <w:name w:val="document_leftleftpaddingcell"/>
    <w:basedOn w:val="Policepardfaut"/>
    <w:rPr>
      <w:shd w:val="clear" w:color="auto" w:fill="275879"/>
    </w:rPr>
  </w:style>
  <w:style w:type="character" w:customStyle="1" w:styleId="documentleft-box">
    <w:name w:val="document_left-box"/>
    <w:basedOn w:val="Policepardfaut"/>
    <w:rPr>
      <w:color w:val="FFFFFF"/>
      <w:shd w:val="clear" w:color="auto" w:fill="275879"/>
    </w:rPr>
  </w:style>
  <w:style w:type="paragraph" w:customStyle="1" w:styleId="divdocumentleft-boxsectionidSECTIONPICT">
    <w:name w:val="div_document_left-box_section_id^=SECTION_PICT"/>
    <w:basedOn w:val="Normal"/>
  </w:style>
  <w:style w:type="character" w:customStyle="1" w:styleId="divdocumentdivsectiondivparagraphfirstparagraphparagraphpict">
    <w:name w:val="div_document_div_section_div_paragraph_firstparagraph_paragraphpict"/>
    <w:basedOn w:val="Policepardfaut"/>
  </w:style>
  <w:style w:type="paragraph" w:customStyle="1" w:styleId="documentprflPic">
    <w:name w:val="document_prflPic"/>
    <w:basedOn w:val="Normal"/>
    <w:pPr>
      <w:jc w:val="center"/>
      <w:textAlignment w:val="center"/>
    </w:pPr>
  </w:style>
  <w:style w:type="paragraph" w:customStyle="1" w:styleId="documentprflPicfield">
    <w:name w:val="document_prflPic_field"/>
    <w:basedOn w:val="Normal"/>
    <w:pPr>
      <w:jc w:val="center"/>
      <w:textAlignment w:val="center"/>
    </w:pPr>
  </w:style>
  <w:style w:type="paragraph" w:customStyle="1" w:styleId="documentclear">
    <w:name w:val="document_clear"/>
    <w:basedOn w:val="Normal"/>
  </w:style>
  <w:style w:type="paragraph" w:customStyle="1" w:styleId="documentSECTIONCNTC">
    <w:name w:val="document_SECTION_CNTC"/>
    <w:basedOn w:val="Normal"/>
  </w:style>
  <w:style w:type="paragraph" w:customStyle="1" w:styleId="pict-pcpf-nonepicturepadding">
    <w:name w:val="pict-pcpf-none_picturepadding"/>
    <w:basedOn w:val="Normal"/>
    <w:pPr>
      <w:spacing w:line="980" w:lineRule="atLeast"/>
    </w:pPr>
    <w:rPr>
      <w:sz w:val="30"/>
      <w:szCs w:val="30"/>
    </w:rPr>
  </w:style>
  <w:style w:type="paragraph" w:customStyle="1" w:styleId="documentleft-boxheading">
    <w:name w:val="document_left-box_heading"/>
    <w:basedOn w:val="Normal"/>
  </w:style>
  <w:style w:type="paragraph" w:customStyle="1" w:styleId="documentleft-boxsectiontitle">
    <w:name w:val="document_left-box_sectiontitle"/>
    <w:basedOn w:val="Normal"/>
    <w:pPr>
      <w:pBdr>
        <w:top w:val="single" w:sz="8" w:space="0" w:color="FFFFFF"/>
      </w:pBdr>
    </w:pPr>
  </w:style>
  <w:style w:type="paragraph" w:customStyle="1" w:styleId="titlepadding">
    <w:name w:val="titlepadding"/>
    <w:basedOn w:val="Normal"/>
    <w:pPr>
      <w:spacing w:line="100" w:lineRule="atLeast"/>
    </w:pPr>
    <w:rPr>
      <w:sz w:val="10"/>
      <w:szCs w:val="10"/>
    </w:rPr>
  </w:style>
  <w:style w:type="character" w:customStyle="1" w:styleId="titlepaddingCharacter">
    <w:name w:val="titlepadding Character"/>
    <w:basedOn w:val="Policepardfaut"/>
    <w:rPr>
      <w:sz w:val="10"/>
      <w:szCs w:val="10"/>
    </w:rPr>
  </w:style>
  <w:style w:type="paragraph" w:customStyle="1" w:styleId="documentsectionparagraph">
    <w:name w:val="document_section_paragraph"/>
    <w:basedOn w:val="Normal"/>
    <w:pPr>
      <w:pBdr>
        <w:top w:val="none" w:sz="0" w:space="10" w:color="auto"/>
      </w:pBdr>
    </w:pPr>
  </w:style>
  <w:style w:type="character" w:customStyle="1" w:styleId="documentcell-small">
    <w:name w:val="document_cell-small"/>
    <w:basedOn w:val="Policepardfaut"/>
  </w:style>
  <w:style w:type="paragraph" w:customStyle="1" w:styleId="documentcell-smalldiv">
    <w:name w:val="document_cell-small &gt; div"/>
    <w:basedOn w:val="Normal"/>
  </w:style>
  <w:style w:type="character" w:customStyle="1" w:styleId="documentcell-smalldivCharacter">
    <w:name w:val="document_cell-small &gt; div Character"/>
    <w:basedOn w:val="Policepardfaut"/>
  </w:style>
  <w:style w:type="paragraph" w:customStyle="1" w:styleId="documentcell-smallParagraph">
    <w:name w:val="document_cell-small Paragraph"/>
    <w:basedOn w:val="Normal"/>
    <w:pPr>
      <w:pBdr>
        <w:bottom w:val="none" w:sz="0" w:space="8" w:color="auto"/>
      </w:pBdr>
      <w:textAlignment w:val="center"/>
    </w:pPr>
  </w:style>
  <w:style w:type="character" w:customStyle="1" w:styleId="documentcell-large">
    <w:name w:val="document_cell-large"/>
    <w:basedOn w:val="Policepardfaut"/>
  </w:style>
  <w:style w:type="paragraph" w:customStyle="1" w:styleId="documentMFRzipprefix">
    <w:name w:val="document_MFR_zipprefix"/>
    <w:basedOn w:val="Normal"/>
  </w:style>
  <w:style w:type="character" w:customStyle="1" w:styleId="span">
    <w:name w:val="span"/>
    <w:basedOn w:val="Policepardfau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table" w:customStyle="1" w:styleId="table">
    <w:name w:val="table"/>
    <w:basedOn w:val="TableauNormal"/>
    <w:tblPr/>
  </w:style>
  <w:style w:type="paragraph" w:customStyle="1" w:styleId="documentleft-boxadditionallnk">
    <w:name w:val="document_left-box_additional_lnk"/>
    <w:basedOn w:val="Normal"/>
  </w:style>
  <w:style w:type="paragraph" w:customStyle="1" w:styleId="documentparentContainerleft-boxsinglecolumn">
    <w:name w:val="document_parentContainer_left-box_singlecolumn"/>
    <w:basedOn w:val="Normal"/>
  </w:style>
  <w:style w:type="paragraph" w:customStyle="1" w:styleId="documentsectionscspdiv">
    <w:name w:val="document_section_scspdiv"/>
    <w:basedOn w:val="Normal"/>
    <w:pPr>
      <w:spacing w:line="500" w:lineRule="atLeast"/>
    </w:pPr>
    <w:rPr>
      <w:sz w:val="20"/>
      <w:szCs w:val="20"/>
    </w:rPr>
  </w:style>
  <w:style w:type="paragraph" w:customStyle="1" w:styleId="hiltParaWrapper">
    <w:name w:val="hiltParaWrapper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Policepardfaut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documentleft-boxskillmiddlecell">
    <w:name w:val="document_left-box_skill_middlecell"/>
    <w:basedOn w:val="Policepardfau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txtBold">
    <w:name w:val="document_txtBold"/>
    <w:basedOn w:val="Normal"/>
    <w:rPr>
      <w:b/>
      <w:bCs/>
    </w:rPr>
  </w:style>
  <w:style w:type="paragraph" w:customStyle="1" w:styleId="documentsectionscspdivnth-child1">
    <w:name w:val="document_section_scspdiv_nth-child(1)"/>
    <w:basedOn w:val="Normal"/>
    <w:rPr>
      <w:vanish/>
    </w:rPr>
  </w:style>
  <w:style w:type="paragraph" w:customStyle="1" w:styleId="documentleft-boxsectionnth-last-of-type1">
    <w:name w:val="document_left-box_section_nth-last-of-type(1)"/>
    <w:basedOn w:val="Normal"/>
  </w:style>
  <w:style w:type="paragraph" w:customStyle="1" w:styleId="documentleft-boxlangSecparagraph">
    <w:name w:val="document_left-box_langSec_paragraph"/>
    <w:basedOn w:val="Normal"/>
    <w:pPr>
      <w:pBdr>
        <w:top w:val="none" w:sz="0" w:space="5" w:color="auto"/>
      </w:pBdr>
    </w:pPr>
  </w:style>
  <w:style w:type="paragraph" w:customStyle="1" w:styleId="documentlangSecparagraphfield">
    <w:name w:val="document_langSec_paragraph_field"/>
    <w:basedOn w:val="Normal"/>
  </w:style>
  <w:style w:type="character" w:customStyle="1" w:styleId="documentlangSecfieldany">
    <w:name w:val="document_langSec_field_any"/>
    <w:basedOn w:val="Policepardfaut"/>
  </w:style>
  <w:style w:type="character" w:customStyle="1" w:styleId="documenthide-colonlang-colon">
    <w:name w:val="document_hide-colon_lang-colon"/>
    <w:basedOn w:val="Policepardfaut"/>
    <w:rPr>
      <w:vanish/>
    </w:rPr>
  </w:style>
  <w:style w:type="character" w:customStyle="1" w:styleId="documentMFRbeforecolonspace">
    <w:name w:val="document_MFR_beforecolonspace"/>
    <w:basedOn w:val="Policepardfaut"/>
  </w:style>
  <w:style w:type="paragraph" w:customStyle="1" w:styleId="fieldratingBar">
    <w:name w:val="field + ratingBar"/>
    <w:basedOn w:val="Normal"/>
  </w:style>
  <w:style w:type="character" w:customStyle="1" w:styleId="fieldratingBarCharacter">
    <w:name w:val="field + ratingBar Character"/>
    <w:basedOn w:val="Policepardfaut"/>
  </w:style>
  <w:style w:type="character" w:customStyle="1" w:styleId="documentleftrightpaddingcell">
    <w:name w:val="document_leftrightpaddingcell"/>
    <w:basedOn w:val="Policepardfaut"/>
    <w:rPr>
      <w:shd w:val="clear" w:color="auto" w:fill="275879"/>
    </w:rPr>
  </w:style>
  <w:style w:type="paragraph" w:customStyle="1" w:styleId="documentleftrightpaddingcellParagraph">
    <w:name w:val="document_leftrightpaddingcell Paragraph"/>
    <w:basedOn w:val="Normal"/>
    <w:pPr>
      <w:pBdr>
        <w:top w:val="none" w:sz="0" w:space="20" w:color="auto"/>
        <w:bottom w:val="none" w:sz="0" w:space="20" w:color="auto"/>
      </w:pBdr>
      <w:shd w:val="clear" w:color="auto" w:fill="275879"/>
    </w:pPr>
    <w:rPr>
      <w:shd w:val="clear" w:color="auto" w:fill="275879"/>
    </w:rPr>
  </w:style>
  <w:style w:type="character" w:customStyle="1" w:styleId="documentrightleftpaddingcell">
    <w:name w:val="document_rightleftpaddingcell"/>
    <w:basedOn w:val="Policepardfaut"/>
  </w:style>
  <w:style w:type="character" w:customStyle="1" w:styleId="documentright-box">
    <w:name w:val="document_right-box"/>
    <w:basedOn w:val="Policepardfaut"/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name">
    <w:name w:val="document_name"/>
    <w:basedOn w:val="Normal"/>
    <w:pPr>
      <w:pBdr>
        <w:bottom w:val="none" w:sz="0" w:space="10" w:color="auto"/>
      </w:pBdr>
      <w:spacing w:line="700" w:lineRule="atLeast"/>
    </w:pPr>
    <w:rPr>
      <w:b/>
      <w:bCs/>
      <w:color w:val="275879"/>
      <w:spacing w:val="10"/>
      <w:sz w:val="72"/>
      <w:szCs w:val="72"/>
    </w:rPr>
  </w:style>
  <w:style w:type="paragraph" w:customStyle="1" w:styleId="documentresumeTitle">
    <w:name w:val="document_resumeTitle"/>
    <w:basedOn w:val="Normal"/>
    <w:pPr>
      <w:spacing w:line="340" w:lineRule="atLeast"/>
    </w:pPr>
    <w:rPr>
      <w:b/>
      <w:bCs/>
      <w:color w:val="000000"/>
      <w:sz w:val="34"/>
      <w:szCs w:val="34"/>
    </w:rPr>
  </w:style>
  <w:style w:type="paragraph" w:customStyle="1" w:styleId="borderbottom">
    <w:name w:val="borderbottom"/>
    <w:basedOn w:val="Normal"/>
    <w:pPr>
      <w:pBdr>
        <w:bottom w:val="single" w:sz="40" w:space="0" w:color="000000"/>
      </w:pBdr>
      <w:spacing w:line="100" w:lineRule="atLeast"/>
    </w:pPr>
    <w:rPr>
      <w:sz w:val="10"/>
      <w:szCs w:val="10"/>
    </w:rPr>
  </w:style>
  <w:style w:type="paragraph" w:customStyle="1" w:styleId="documentright-boxheading">
    <w:name w:val="document_right-box_heading"/>
    <w:basedOn w:val="Normal"/>
    <w:pPr>
      <w:spacing w:line="300" w:lineRule="atLeast"/>
    </w:pPr>
  </w:style>
  <w:style w:type="paragraph" w:customStyle="1" w:styleId="documentright-boxsectionnth-child1sectionsectiontitle">
    <w:name w:val="document_right-box &gt; section_nth-child(1) + section_sectiontitle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</w:style>
  <w:style w:type="paragraph" w:customStyle="1" w:styleId="documentright-boxsectiontitle">
    <w:name w:val="document_right-box_sectiontitle"/>
    <w:basedOn w:val="Normal"/>
    <w:pPr>
      <w:pBdr>
        <w:top w:val="single" w:sz="8" w:space="0" w:color="000000"/>
      </w:pBdr>
    </w:pPr>
    <w:rPr>
      <w:color w:val="000000"/>
    </w:rPr>
  </w:style>
  <w:style w:type="paragraph" w:customStyle="1" w:styleId="documentright-boxpaddedline">
    <w:name w:val="document_right-box_paddedline"/>
    <w:basedOn w:val="Normal"/>
    <w:rPr>
      <w:color w:val="000000"/>
    </w:rPr>
  </w:style>
  <w:style w:type="character" w:customStyle="1" w:styleId="documenttxtBoldCharacter">
    <w:name w:val="document_txtBold Character"/>
    <w:basedOn w:val="Policepardfaut"/>
    <w:rPr>
      <w:b/>
      <w:bCs/>
    </w:rPr>
  </w:style>
  <w:style w:type="character" w:customStyle="1" w:styleId="documentjobdates">
    <w:name w:val="document_jobdates"/>
    <w:basedOn w:val="Policepardfaut"/>
    <w:rPr>
      <w:sz w:val="20"/>
      <w:szCs w:val="20"/>
    </w:rPr>
  </w:style>
  <w:style w:type="character" w:customStyle="1" w:styleId="documentnotexpr-durt-cexpsectionnotmexptotl-expr">
    <w:name w:val="document_not(.expr-durt-cexp)_section_not(.mexp)_totl-expr"/>
    <w:basedOn w:val="Policepardfaut"/>
    <w:rPr>
      <w:vanish/>
    </w:rPr>
  </w:style>
  <w:style w:type="character" w:customStyle="1" w:styleId="divCharacter">
    <w:name w:val="div Character"/>
    <w:basedOn w:val="Policepardfaut"/>
    <w:rPr>
      <w:bdr w:val="none" w:sz="0" w:space="0" w:color="auto"/>
      <w:vertAlign w:val="baseline"/>
    </w:rPr>
  </w:style>
  <w:style w:type="character" w:customStyle="1" w:styleId="lev1">
    <w:name w:val="Élevé1"/>
    <w:basedOn w:val="Policepardfaut"/>
    <w:rPr>
      <w:bdr w:val="none" w:sz="0" w:space="0" w:color="auto"/>
      <w:vertAlign w:val="baseline"/>
    </w:rPr>
  </w:style>
  <w:style w:type="character" w:customStyle="1" w:styleId="documentrightrightpaddingcell">
    <w:name w:val="document_rightrightpaddingcell"/>
    <w:basedOn w:val="Policepardfaut"/>
  </w:style>
  <w:style w:type="paragraph" w:customStyle="1" w:styleId="documentrightrightpaddingcellParagraph">
    <w:name w:val="document_rightrightpaddingcell Paragraph"/>
    <w:basedOn w:val="Normal"/>
    <w:pPr>
      <w:pBdr>
        <w:top w:val="none" w:sz="0" w:space="20" w:color="auto"/>
        <w:bottom w:val="none" w:sz="0" w:space="20" w:color="auto"/>
      </w:pBdr>
    </w:pPr>
  </w:style>
  <w:style w:type="table" w:customStyle="1" w:styleId="documentparentContainer">
    <w:name w:val="document_parentContainer"/>
    <w:basedOn w:val="Tableau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722</Words>
  <Characters>4412</Characters>
  <Application>Microsoft Office Word</Application>
  <DocSecurity>0</DocSecurity>
  <Lines>163</Lines>
  <Paragraphs>111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ABDEL-HAKIM MAHAMAT NOUR</vt:lpstr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ABDEL-HAKIM MAHAMAT NOUR</dc:title>
  <dc:subject/>
  <dc:creator>ABDEL-HAKIM Mahamat Nour</dc:creator>
  <cp:keywords/>
  <dc:description/>
  <cp:lastModifiedBy>ABDEL-HAKIM Mahamat Nour</cp:lastModifiedBy>
  <cp:revision>2</cp:revision>
  <cp:lastPrinted>2025-10-24T16:32:00Z</cp:lastPrinted>
  <dcterms:created xsi:type="dcterms:W3CDTF">2026-03-31T08:34:00Z</dcterms:created>
  <dcterms:modified xsi:type="dcterms:W3CDTF">2026-03-31T08:34:00Z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e2d3f8c2-476f-43fe-987b-0aefe66da360</vt:lpwstr>
  </property>
  <property fmtid="{D5CDD505-2E9C-101B-9397-08002B2CF9AE}" pid="3" name="x1ye=0">
    <vt:lpwstr>IH0AAB+LCAAAAAAABAAUmrWag1AUhB+IAg1S4hLcocPdnaffbJEqX3bhnjMz/4QgPM+QAoKygkDjJM4wFIZDAiLQkEAIFEeZl5Q6i1xmdGbKJvNs92RE+56VczzVmOqQ8OECQYICR9DNOYEfl2rhwBjgHuQdBNnE7wJD2ZVBfHrgUG5fzPc0unIlDJx3Hd87xaEs5dgYGlMkCicoKIX9fvavaI6XQY0JKqnCqEuORGB0Vkn1dtfe3AG7+jKWtHA</vt:lpwstr>
  </property>
  <property fmtid="{D5CDD505-2E9C-101B-9397-08002B2CF9AE}" pid="4" name="x1ye=1">
    <vt:lpwstr>cwq2Rhfedykg5jQ28iUA5prU+6PBOSTKdG1xIiFfRVPAKG0mrnWMbOamXgcgEDRDr5bnuZZFXj7HS8eof+FYTcomUsPRUkX1k5C0pBCEJfF1Bku+96sjRY7SSN3HV0gniVWc4ztg7y0fWMXM4+WhGkpDUXPucqr0p6+L3+KnL6qAKTH73fTp9uwxESwhHuaxZHrAm+rCkU+NpExr/ir46AGtK5izfA4veoDumfj/A0AukahLJQ6kMIqceqLmZvM</vt:lpwstr>
  </property>
  <property fmtid="{D5CDD505-2E9C-101B-9397-08002B2CF9AE}" pid="5" name="x1ye=10">
    <vt:lpwstr>P+c3YF39lM1r6LLGJ1+YE+HSYnPXRWQE+ylyXIWfVyeTVs7B7EMBkUtIn7XKzFKvmqxj7ADiVVlzNsGlSI56thGw60MVuOm2DDPrOnn3PF2A+0PCd1fKxfPFTDxCTEGdzRrqrgTgulQqLN9iIGa9ReCVqV2+h084Lk/KmVKCtNSu8sYLZ/IgoPMoC279X3rXaji3sb7pRE0CeiSPddpv07fOifn/rZzQx6D3RWilH4mXjET4g+tI6sXApra7nUa</vt:lpwstr>
  </property>
  <property fmtid="{D5CDD505-2E9C-101B-9397-08002B2CF9AE}" pid="6" name="x1ye=100">
    <vt:lpwstr>1cmYj61uGDdQWXq/ZWnGOFyQzvcrrNBCOBTAVT+uUsM6gdPI99gtjn8R1KFriOJH3MWKQx0ULV7hAlufqcwyqvql5gdRJtwTW47kOdME7wfRTKFnxWUqyT738fhT9Dn5678f+1hXG0B/NwafakT7BIa8aE9WmIR5Mq3USjZ655HSllN/vW+IuyPveRH89hotLU5nYPEQgo+LY+1yqz10NO1qy5SKJdRpXPXz4eevEuWXcnBe7GcqwSCXuxxxieL</vt:lpwstr>
  </property>
  <property fmtid="{D5CDD505-2E9C-101B-9397-08002B2CF9AE}" pid="7" name="x1ye=101">
    <vt:lpwstr>mFwB5IwVNQxrtVXHHdvA0tihScY9/tQZiXaGfZc9whW86wGoCekInrqiUb/xqGcqASDq053BV0o+WD1BaUl1QBxY/v93xMf3+BhUXnC43t6bZ4+3Ft5OJACZqqjkXI4LhWIK5/GWG/uI6afkBZmxuJ+NsWiJOCRM8h5AlnFg+OFohgVMWXHSayxaX017anZW8oQNAdQORb+QXmUrk87Xh/WRxNP2d62/BvpySFoARXJffSOod0tw14PzIesD4Cf</vt:lpwstr>
  </property>
  <property fmtid="{D5CDD505-2E9C-101B-9397-08002B2CF9AE}" pid="8" name="x1ye=102">
    <vt:lpwstr>Q3eK9vpH+WGIjCe2knwR9BjV+6VbQaftDWdhecxog6H4nhKgJ7VXnaQ33yZCapBvRBZfCWpA0wH9pcE3t0+c3UU6D9a4KFeztt7gY+hB4C38neLAD8CtZLYrKUblWu5RRmtTSsUdOnEa6Yz4BayQviLjcT1Ya7q0T9DprcypqpAHaC1su2+Z2RyhlGddpOFk6ZTkgJ8MzPkaVhPKIqjHsSO6cVjJFY357ye/JtIQLMVkfznyOSnkoRDsxvkkYFO</vt:lpwstr>
  </property>
  <property fmtid="{D5CDD505-2E9C-101B-9397-08002B2CF9AE}" pid="9" name="x1ye=103">
    <vt:lpwstr>2r415sIAVCqs7hDkR0AdgOBvobyD3QaMjy7wkeaUVazEWj+JW5VtYyWgw8rqxYqAHl8hj1hHZUFv5TxaM8+ZPDZK0mAk3CCwidJlgKoPUExlOYcha+BM/WV7ckiWQfZhH5rRMKwDGt9BZvRzWgtXBd4oOhkSphwpKzUrdgYESm0Hvbv0IonYrJWDsC3CLCKcPJd9qLhEL+vFGZi6zrKmVSBLLVongtoUiTsD7+1V+4B6ZZdZQ0AuWSO6ivAKE/q</vt:lpwstr>
  </property>
  <property fmtid="{D5CDD505-2E9C-101B-9397-08002B2CF9AE}" pid="10" name="x1ye=104">
    <vt:lpwstr>6M8CEgPRXjRfNx38wXhqmXMQaOXv/pbAZ9mswWhSL0UQDc4kE+B4feAqIXg3z1pjV1xePNMODwWMVq3caHDcGuR8l7+iu5oqr4ws8bOxiac+SGHYJpljakLdR/VRU6duYT0BQLuL6iz6JRWPcpnyXTD/5qLe23AbrH9ekVV4l80xMdLzttaIdSm/l32cRdsZh8rQLhu7BPlOgZITb87gsj4UrLlu9eeSAHzFUYYOfAfDDr4Y/Mcxib5ZSz2GfIn</vt:lpwstr>
  </property>
  <property fmtid="{D5CDD505-2E9C-101B-9397-08002B2CF9AE}" pid="11" name="x1ye=105">
    <vt:lpwstr>2um2LxkUf/CAxO50AEv0pEIrxCBuv9HfyH25EpYdLn21Go46pZg/Rdri0ktd1KsZ7YDs/sU6En4juJHq5ESeWipSUDXcylZBcVYSz3yISaNGNJRfMssQpiHGZB9ES3gAsqvkeaDxdRq67H861IW/F4Q2LUH0ZZ3wreCfaf3McLCclnFdQAOoIqcVtgmpfEBR+mCnODj4x1KPJXN3xxsiZeXrATr87mt4sruVG+h0Ci/6GhrCS8aN6VKIsFaroeh</vt:lpwstr>
  </property>
  <property fmtid="{D5CDD505-2E9C-101B-9397-08002B2CF9AE}" pid="12" name="x1ye=106">
    <vt:lpwstr>+YY1+G+ShabscSAdKssOf9Gvi0EKJ1x4ZPqoGyJSUBT8/FG0zmbuIrfKjSmtd3R5XestAcBe72Z3VjAh6/i86pFLDgFP0e65AKKBycUJaZsKSW33CHexguDc3Ypup8SE4PxKwiBfhTPdMQfjEU+4Zx6e10nMIsYXahAIZUhpMHFrQpGIbage97FV/SZ8pFpRk6TQa6R+bDpfCWFwx8W7KIQGXRDqkUHfe0x8rpOjMptM2B6AdiGTauizJsRW8iv</vt:lpwstr>
  </property>
  <property fmtid="{D5CDD505-2E9C-101B-9397-08002B2CF9AE}" pid="13" name="x1ye=107">
    <vt:lpwstr>8VRGe8mJPb0iubUtNKL2ykKkqpG3Z1WTDAiIStkm98LP96cba/3VqnVgiv08V4zjcSG1fmn9PLI5InKkaIqBZVlP0PuiQja/2yDZEtY/zy260nzqEH0C8lSyQ/HN/QXjq98hDw+RcRAqP7DihG4btINqCeQiDcDbFDTepJmsUvwTQW7ivbteUfYHVX8rVCe3xUbigGY4XLAjnnNV305gSGdvuPzjWP7/jL0+zTOGKph4NVnqKyK8gtIMKJXvp2C</vt:lpwstr>
  </property>
  <property fmtid="{D5CDD505-2E9C-101B-9397-08002B2CF9AE}" pid="14" name="x1ye=108">
    <vt:lpwstr>UpTC+TZ9cc1ouqCcOX3T4xcXiCUZ6rFoBEYfHBqDgsElbPAYVTL7UClN8s6z9zQ8u5HHmu9d17lun8YPZez1F45yOqfcfwma6i6M4DEj9ojytUsBj+Rv7bIE+inOXP/8RBfpgimUOm39/38u0BAUvo0ZHs2vuPLPlfm/u6u/pMVeQV/XCq9U+sbOZvkcZm564QV8CdlkBuD50lwZuewZiun9ugfutPVQXgSPXmdRqkMNpEOSAtL5vQvVFnkb7lq</vt:lpwstr>
  </property>
  <property fmtid="{D5CDD505-2E9C-101B-9397-08002B2CF9AE}" pid="15" name="x1ye=109">
    <vt:lpwstr>eoTy88GpRPu4fYbNqT1UHZHRmMkXKiVqkpIdwssiMDYtKHqknawvI8HkDv5kVnFTREjsYXKW9WgtANnTMrc6FQ6TcZuZquztKM4vGH3K71bJ5KaDDYrA5zsupnVlg8DtaG1TubbbhqeQFg8Tod5tWxapR6HRHzTBF6bmKX9ZkRl3dNOmJd9wSueIxu6ZJHwOcKdyoh2Y3giATOtxhL0tLD04/pqgoj/sz9QtqGF4klzbAp3RSxEjY4g58R3nKV7</vt:lpwstr>
  </property>
  <property fmtid="{D5CDD505-2E9C-101B-9397-08002B2CF9AE}" pid="16" name="x1ye=11">
    <vt:lpwstr>v1wZFU+tGxcttHCz28weL+6jHvs/oOAk02Lx9cHr4SwmT4b91ly6g/VYFjD4+pdUk8JffAjV8aQ7MsIs+91SWhGOOjPGPtXPk6X6UDJ4k3CeNJqygaO39/7yb22PE+CHZO+UtzAJTpnf9X10EIfsVSufFNt2pEK+ucoTcIbvfFl4qg4go0KxvAQnl5bXTBlHq6m2FIewV63KFxCl+Dmc7XNdehY7Pf0YLRdouQ5yM1zCKifsoJgIB32kX2mAnlM</vt:lpwstr>
  </property>
  <property fmtid="{D5CDD505-2E9C-101B-9397-08002B2CF9AE}" pid="17" name="x1ye=110">
    <vt:lpwstr>Gsqi3x7aNeWQkPSbsyPP2Y4ZEIzzBqcnbeXNifZMUIHO1ZdIRLVHqbb1LyU+yTkl1h/basC/x48EFF8PDyqoVUFdjnxEqYUucTV4MU44tSQMd2ZJ8CRmUo5aB4zfFRaojlCDeDWPOdxgAxpCsRiBiIofe1sQgL3KGyMRRszWNTNnr3bA+dipGddcoEJ4CKmCFFDD597R1dgDHqbNKva2+jBmTWIeLmK1dDpzL7+mG3r7oo0GiM/BJNqxkG34MX3</vt:lpwstr>
  </property>
  <property fmtid="{D5CDD505-2E9C-101B-9397-08002B2CF9AE}" pid="18" name="x1ye=111">
    <vt:lpwstr>QojH2zpW7Lxi5c/LIREZnLaPBtM8pfvMoJ9WWK8O6FpDiQLr1QT7TzcDX0/bHGTqhH4GH1GD1ObAkhID0WGopk0QeRyaytXe7sWf2b5k12eM7LvRAqg8f3ijo8ix7Pk/UzMDrWeM8iDnyxEVVIxsLNlvu3gJA1GQab4xYrmSu2fO6pFxHKltX84e/1J/SHqbshxJZhpa1dH+JeioX7dc1H3I6hlBcLemLYQjCmN9ODxRjAbAxk2gBrD7TrYuE6V</vt:lpwstr>
  </property>
  <property fmtid="{D5CDD505-2E9C-101B-9397-08002B2CF9AE}" pid="19" name="x1ye=112">
    <vt:lpwstr>DJd64cigb/SGGYL9KKS2ed45AguU72ZPh+9Ir3NTJmm10EElebmdKaB22ULbr7Jo3ZCS754e8WT85NVOrjA+slufLA8O8LyOghFmIhpD1sNxWpWfHQJADYjzIfFjIgUh1ZKiBgm3VD+hTSzAwIRGOYXJek3mWvHaCMS2ClZ1m1tdsN46Jd/QkXSEyHYS9iosS9RDL7gKWDO6i5kZGMNN4Yq1QelshAgXWijUxkYhPgEu2Nc3jJ/bSb8XqmFf1OW</vt:lpwstr>
  </property>
  <property fmtid="{D5CDD505-2E9C-101B-9397-08002B2CF9AE}" pid="20" name="x1ye=113">
    <vt:lpwstr>eSsaMUXAHTY8e5UlIWL4JedVuvW8rzrlycM9o/XD6tIkrF0Wmij51jtaDjac0K50a/H4vJYGQFgVL1XDDS50eZ6JbNT0xkck9FVJ+iWBrnc7HVttN4miKTUFZwgNf7twwIiBRg1QcJwtJBO/qU4wUvFDjVJxRWtNt7At6d2uG7j2i3uv2a62D9oIGirkzMA2neyc+RNTRz9DnTPGdJ+dCm/x6pEEZCz2M60/Em4PpxKNMJ+RcmT9FIEyM7j+orE</vt:lpwstr>
  </property>
  <property fmtid="{D5CDD505-2E9C-101B-9397-08002B2CF9AE}" pid="21" name="x1ye=114">
    <vt:lpwstr>z+tlnLghBUwBWbpPDBJbp7HN3Eh7tDkisS4bGt2s6krzSNs22XiyWj40ZkNLbdEKKREyvOe24sZd0Ng+eUNhX691rTaJ/J7Pf3XM5BGzu8DfpHtkwfa1H5tT1RE+ZaShSb+sytUPbBuVvop9+DRXPpky5xCZ3c6QtCkcHr+4mudiU6MVAhYoSQQmdiPIMfxpQ9fcBh23T+Lk55oqL7bV431X6rG+qPIsEapeGoyXs9j5U09mvi3IgocE6dITPnI</vt:lpwstr>
  </property>
  <property fmtid="{D5CDD505-2E9C-101B-9397-08002B2CF9AE}" pid="22" name="x1ye=115">
    <vt:lpwstr>tfZyndi2VfQTWggzXj8Q5BZrPS1uuc34dmH/GFvsssPP4y8etcPHiKfcLge8FTpSU0J4uz3b7LAK/7mGW5OKO2KxCQ7QkZlq0Ou7AekphEcWNYpZwzRfTNe36eE2ihPpnr1WZVsXnIFm3YOPeh1ykGWBMrqx4jK0wFrVfTnsWSdvxAnW99KbHHqsyv49+yIDOTOwAAjZPP3I0+OupnLLrDecByVHMfcV7Pb8aazcbB8txgAaSatH08Nu4E6LAjZ</vt:lpwstr>
  </property>
  <property fmtid="{D5CDD505-2E9C-101B-9397-08002B2CF9AE}" pid="23" name="x1ye=116">
    <vt:lpwstr>odrx4pWtDVQy8Xf/xSu6AnAmrN7LcVfYpAegzbzjKCC99989XtR1yTqUB8PHXbsScmUek2W0UmQSbkfmiAQFdD69e8pNRWHFuUva2QVS61Z7oI1NAt9NXlRSmhnEvU+6gnYY7MBCrK0ZlHkxQvwM9AK1ThLUfbTz1XMe6nlw8cvz+70qMYwYZ8Y+jN9kTvAudkbVSPo5zBGyxGwjLjy/zg12hkJ8mz/v6Y4zNt9gLzZOujHfHivtSHLLCVVuora</vt:lpwstr>
  </property>
  <property fmtid="{D5CDD505-2E9C-101B-9397-08002B2CF9AE}" pid="24" name="x1ye=117">
    <vt:lpwstr>BVfczb+4FPDktBmmojCs7uuUrpNRxhJrbuzkaG6TzLXnuy2O5ixuSAKuUU3I8BASu6VAR0wayRTH9t9DoxUJ5Qht/XcrFtd1TDSbUzq+UiIpLjPV0Z2UkaCf9Oqso2JstopFT+M1jyLTcf9oFXxEKw06vi9QcctEKNcYMKVqNjucFHLCFqCYzpc8DdR8hpx6+7kn++CA2C2yphq8MILyRYPgjgXwYbP3kS9yO4G73kuBvJZEusKvUyWT+RBDZu9</vt:lpwstr>
  </property>
  <property fmtid="{D5CDD505-2E9C-101B-9397-08002B2CF9AE}" pid="25" name="x1ye=118">
    <vt:lpwstr>a+uh+XYzTGPmVmEvFPTX9ti+I/UnbPyT0/KLrB58aRD+KAk+K6qlKOz/5mIA3AZDTVpwq9o33G86xiayYsxhRZ5qTCGpIMP0Upa6ESx2BsxqDHaMcwoTjHqdwa1sF1g7+btE3Aoag2sD1J5L+HMLa3RHC+y8VkOY6+C1LoA8i1+G+VVCzOecohpqEdO0mstwg7iUi4k+9ZITFMp5/F8AE+uhjOFoc9QkzJT3m63TVpASPxtLtmO5/kp11kOxZOE</vt:lpwstr>
  </property>
  <property fmtid="{D5CDD505-2E9C-101B-9397-08002B2CF9AE}" pid="26" name="x1ye=119">
    <vt:lpwstr>UhrJETxZw0JIQr6kEi/1I2KCC32TJC2JPp0HmmKgSHYLtG8Zdc2Qhix+blpDFZa9OqcgkoKVSFqD+z3Cwm0nTLoS2ic5/AFU5z3SPHT1T1eS3/3190vpm8cunru6tff8oTs+qSsDUuJxfEGzJBsAPI0PBL7EZc359ziE4r2NI4cKsRsvCmmWFYK70mFLfbof1Excz4fotIppF0ndB4PnnqEGWDdMc/PE1n9FppXsvLv+hjoHuUzneu9GKiaMXCG</vt:lpwstr>
  </property>
  <property fmtid="{D5CDD505-2E9C-101B-9397-08002B2CF9AE}" pid="27" name="x1ye=12">
    <vt:lpwstr>KNKR1722XkCKEIEflc91jA3/YqbrASrZ/fwFvY99uwwNO0mTcJtwPskMTrFXxlsYQ1AAX71Bat9w7aQjqWGQvEQXN+EbkiXeUZ3kWY8bUxDWC40Ov9buBcgZABSRE7w5+YQme9PWxIQklN3Zodqg61kd3z7CwIGNBSD64LsQg7bNu3LutSywPzFBzd2grJuCwZbE9sbYxw1eWzlqHIQ//vOIdOBBgWTnlTKyb/MASNrC8uvpScvK0vLOyHhstr/</vt:lpwstr>
  </property>
  <property fmtid="{D5CDD505-2E9C-101B-9397-08002B2CF9AE}" pid="28" name="x1ye=120">
    <vt:lpwstr>A89IOWou5pjLAnafgylLNsweVXSqD7X2iqmTGOKbiEGtad2eFn24SgG4fEvVmhjejGVUEPOg3lw/hYKk13ZXqsez3PLhTL5btfrTVqdYWqVtF8cnmVoitLoZhM6N7fMVBcWhJ9xcR4m4niKHup42wGTbGZgLSvpuCdJJxxsxB2ZHwnO0Zh6fZLe5NI5l1icuGse3Eigy3u+LEYzq6bLeEISSW726FGtXHb4P0o/qxq4g1h3h/h66sJiB6oz3tH0</vt:lpwstr>
  </property>
  <property fmtid="{D5CDD505-2E9C-101B-9397-08002B2CF9AE}" pid="29" name="x1ye=121">
    <vt:lpwstr>0ruH0RF3OB/qJcc3M6bX0jKVTfrDfTOWeiHMlGMKHOtcHL4g8xN5Cjem2HxAJP5AgKVZj2feccpBo1Sw8/t3VAtmdihO7o+MoX4I88zeNVDH7S5N1btsTkOCIwb5ckIIbuG4WwCB8iowlU+eHpRNcAgVm1IRk+f2pIaFC93u2/mK54uMjtY8lWuIVOmFbm5rgIhFVhE7NkkmBeqQfZ+H8vkvZaDMWGuswJj5WfM6z3N6+WmGCuumPIZC5gh3+0h</vt:lpwstr>
  </property>
  <property fmtid="{D5CDD505-2E9C-101B-9397-08002B2CF9AE}" pid="30" name="x1ye=122">
    <vt:lpwstr>lOWQXerboXyaEyEJVVWcdfWKDcMrEOEEWS/pg9iCKAU5NCbCFRdLVyxVm5R/deMjW/uLBGo2uFZCqiQ3gwPwVEVWj2jr+vHjpcRE/gwc6o3Z4v7BFPrObPW0lw08hja2R8EKwNrQMiL+En3b0UDvu62m5JZeM742+PZLw4QJftA+yGWiQcFY9uiz2kGPiMSO8DzWBcftdEChre46cAXgnsmrvi1cM1LX5rO6HkRVBDV8xqCFo3wklE/yVNreqp8</vt:lpwstr>
  </property>
  <property fmtid="{D5CDD505-2E9C-101B-9397-08002B2CF9AE}" pid="31" name="x1ye=123">
    <vt:lpwstr>qvhc4nNxC6/7d2ZE+SFoBhMBnTMK5gFLugXmYpzJKjxu0TWdNNovdWzUMKFqrFVrMBt7upl9bSFlu4l0+ReEp+HScFpO/kxijj25zXwbxwJERB3oVY4/m4KM+hSwC7SuyY/LFtxGNBadY6I9sL6ZpwkKIJpzpg7AIrFoRbL2yXNjxHnXSbbqeoNv9Gji3tb6N6Sp/mEzlnYMT7WwEuxQodXi7ss0BkzFNE+riOCZ/Xl+RptBwBYr6A8spba0o36</vt:lpwstr>
  </property>
  <property fmtid="{D5CDD505-2E9C-101B-9397-08002B2CF9AE}" pid="32" name="x1ye=124">
    <vt:lpwstr>qip011lhfjd9bAKCHtXIpYK8h9vhGqUWHxdjf4SmrsGP9PcFh/zO6OZL3l4w0zteRhwbJlXC8tovYdyM0Wo3sSWTL68JeQ+eRULgB70yR8wHQGPUKNeRTz/VtDnKGvhMvXLcLPpjPs94u1B8d0B5jXRW6VZG9JgEmOfpSuff3SGFpbmTMUXz4EOnjkAhzDOUby98uFKIGCeJjVP+Feou1aWH8tsUxEObZrXwO7ys6kDb0oCtfqBdW36bsWHibId</vt:lpwstr>
  </property>
  <property fmtid="{D5CDD505-2E9C-101B-9397-08002B2CF9AE}" pid="33" name="x1ye=125">
    <vt:lpwstr>nhgknk5EQNhFmwHaBmKNWWvcGXWZ3h2UR4uUuQO7t92teRE7Tc0jYOmaRDrDXXGGPuvQEC1/mzgRXnwXVYisPYa7TuGyVd5YJ8765VSi8iJ+oMgfByKJGG4u7Lk/xAnHRpLl3AAptM9lT3PvuVct1nTKWprp2/lhoLh0u+6rsC0f6oZ23+9vor2JQH5ZAeyFhlvJK85N3JzB85wZEktCEFKF868TsNzuAvQYuHV0k1I99fFO7tkXW1Osu3/xneH</vt:lpwstr>
  </property>
  <property fmtid="{D5CDD505-2E9C-101B-9397-08002B2CF9AE}" pid="34" name="x1ye=126">
    <vt:lpwstr>B9tiXiRil2EH6BVGaNH2J/X+z++vo97Vw6wve4t+qSQoQh6ot0vtfv4H5DJpzvDKjKRCrU0VmYsOLqdwsUxNTZOTnjZ155qbvfSaBCBDaievEmtLHWslOM+/XPAQoRnx0UakSHVSdEoZN5Oy9dQz/iN/Modl1lMtdl2aZtfU2aDhQe2iyGoxRpS/8WvPGRB26In04PoKb8USPqgvk63eMxfsxiz37qJ63kqf4H5BZlrCB9AAA=</vt:lpwstr>
  </property>
  <property fmtid="{D5CDD505-2E9C-101B-9397-08002B2CF9AE}" pid="35" name="x1ye=13">
    <vt:lpwstr>APT2PJIxxe5osr50ilTggIuDU6UbskaCAYX8gFdMrqrjSue/J0S0cIk5y9toVOiGwVbW90tIcaJWkUVuJlvAzWDJpPaNLGHTWbiq7+EM6C54xh8q3QP4cjJgXODwzai7ZGYI5HKuLm2xSthhbtqnUKVcvfoCwR6SxKSPuUs07YeJzsDSqz1bt9WYA531bU8UchnjfOMFXnawnRnEYKASG9i1HnIFLeDnSByS3KjnYzz85HPvmvS9d4Gwx0QTOW2</vt:lpwstr>
  </property>
  <property fmtid="{D5CDD505-2E9C-101B-9397-08002B2CF9AE}" pid="36" name="x1ye=14">
    <vt:lpwstr>rkXYVE+2zzlo6xYMgfdN1fxIbKmDluGTF9r3np8XnlHp905GMqlQa+9aU1i+Ar9rd26/uLxfzcPjQU1scNiY03USQp7AtmrQP4kzrD7V37nOcjSYhDWBjbboT++T4Kzzi3n0NMS0K55DrkLJ3CGXSILwtgmQ7fKXsvfYFYoaWcpeVqKFOdH+RF68+aa5A1wtlfKbWIxPbA3EsCd3J8ds8SLvsDfPoDTYCbtK7gaEPkspnq9SukNrrpzjzl17zuO</vt:lpwstr>
  </property>
  <property fmtid="{D5CDD505-2E9C-101B-9397-08002B2CF9AE}" pid="37" name="x1ye=15">
    <vt:lpwstr>ohKCeinUM847RdaGQoNTYHwsgvQyVRNhhKgRX6o0hlNkzkznohgS+830WTR55mnHvcERtSE2OcteLNdZ5SwyM64tSMefkXTng6Z6jcqb9JGJLcGSuXsZR/mK8fClyiV0I+Bt6triINUBQ0Av0FTsOUmK/qIvhP1ya+ZQJx+41+Ta8CHAFfgKu+kdCzqkxAvcsgvan/ufMcqfLFqhVyKIwvJ8zNSn2XunM6wT24UdlVTd5cWa7GTE/t5SGuqIHT8</vt:lpwstr>
  </property>
  <property fmtid="{D5CDD505-2E9C-101B-9397-08002B2CF9AE}" pid="38" name="x1ye=16">
    <vt:lpwstr>lEW/TgBTKGuvBVLvVEGOe5lLGa+6/dgGVjguDW4Rkjqhh0X/WMXp6rvwXv2IgWJ2pobtpZnaL3TdphBPd8yNkqVc7YsabOd1FSKRpCwadQzTFHUfDHwNa/vHI3KDHTNE1su0frUbwSCNOZuyinV8/9UV/4ijb4il66yJhGRXqrsNKxCwOWCqP9eTRDNwRMLdRnFtvdx4klXYmmiERH8KQUq/VNX+HLQQsgQkJA9BIz4Y/fr1SVRaYKhWkn0ULec</vt:lpwstr>
  </property>
  <property fmtid="{D5CDD505-2E9C-101B-9397-08002B2CF9AE}" pid="39" name="x1ye=17">
    <vt:lpwstr>Bj54hZIEq59JgaWoI/XV+pIarpLx0NGJ3wdfqwcLolkxgxzFeCJ2O8IYnxj1ZJKLYqvQuiYFlfvmxx9J07QhOBBUkUdCnxsiJG6YReZ0NZzVPRc69CG5IgqKv0Q9v5UEVogelHbGKBMGYjX0lNU2XNIHosCzs3tD3kmoZoSO2Dov9JyS/iBV7pJKlZt3M/CEKtIoqu7E494gl0rgd38zeQ/mzNLUk/vjBmKdTvJqS3VJ6men4krI37bXPmYPXpm</vt:lpwstr>
  </property>
  <property fmtid="{D5CDD505-2E9C-101B-9397-08002B2CF9AE}" pid="40" name="x1ye=18">
    <vt:lpwstr>x9EJDDofmHtH8d4PEv3U7vRdmoga7BY6IV8IuS3ygBqBjyPT6vYiTbiOfuZ1KrTBIzU/7jabsGCqGO6gKnExAT4/ACYl5hlot95Ku5M2tjodxgpcSUrIsFA2znr3e3p3cC2ZiId9NqGc8QmAeFtq9PUgvaZYW3FF9TxUrq275D91NNoqsekrgUq8hFSUQm0nw2nsegTRz5U0wIGL0O+aw7Rdhn1hpLbJrJfgxzkbgbvWjECVXS39RcW7JE8gO0a</vt:lpwstr>
  </property>
  <property fmtid="{D5CDD505-2E9C-101B-9397-08002B2CF9AE}" pid="41" name="x1ye=19">
    <vt:lpwstr>T2jjx4V+TCQBwvDM7RFZt6cUsrbWUT7rUexFTkj7AC5WZLiNm92LbJLbNSkF7uG+48qN3qjc0whsKp5iOjbacSukCm8kk9uLBcYPDyHVjHRKrD+aVnTIEt0MyM0Ilhhc9agL8JfUAOeVhow1o2Ph3WRkWNnYQWeLVXUElkvVqrnG0W6exOkgf9s27R+fXROhTkDHE3EmlKi/YYW41/pqb8yUfuiZnjT7+LX8dozUHSTOJi/OCpSTL28eYh1rxBx</vt:lpwstr>
  </property>
  <property fmtid="{D5CDD505-2E9C-101B-9397-08002B2CF9AE}" pid="42" name="x1ye=2">
    <vt:lpwstr>Ef+fnCH/zbs3TQlhDHjDB/Om5lYFfJZXlUL4YhpIbO7RVhj6wwxOLxEPn1lPymWxi3Oo9oW2N1u15C6GH5FXNcrd49+S7bepk0bNxSATIkyA+qJr8aHDGdGiQ4UzcDVxO2IK9VRIho7pZbdcV1iFlbijrO2Xb+5H5MWA5QADCqZdfXALSm+1SmVslvOIEfmQ6DJ0WhyfAAiIZGP3LVyJT4J/cAUVQDtaqGY63OwqJpb/EV9Ty08UF64XAHKIyBy</vt:lpwstr>
  </property>
  <property fmtid="{D5CDD505-2E9C-101B-9397-08002B2CF9AE}" pid="43" name="x1ye=20">
    <vt:lpwstr>FdC2hgEbPHeIfIg3twrHBa9z0cC4E6908+LQ0J6AjZskJQrm055rgal885FHh02e3Hr9Qiebljh3yVh/A6B+WYMN91nSfoxUuagE21Z0hwOHm0FZ/kIkDAsS2vU9+6AtXWiKDt9L7PG3+etzX7bXqKGa52a7qDH9koD3zXfJ5ibs6y+HG+kCSi3aN6S25/o5Gxt6a9JExeaUtEZdp3seo8sbG/TABQQI47BiKwP4I3PT2ChRrFteY7lYEZiZit2</vt:lpwstr>
  </property>
  <property fmtid="{D5CDD505-2E9C-101B-9397-08002B2CF9AE}" pid="44" name="x1ye=21">
    <vt:lpwstr>HVhF7mnmtwiinHa3PdY+B8Hp8HNRIiBV52/crbdEB2EWK2MNEJxxXwrycuJHRKFXxFTJMP/hE4Fh3nH2xuLOxKE16up+7HQY/nh5dVbrIL/1q2fLf+EsSdbaZm0IYLT7M6pjv2gqDDExqqxI+y0w+YX6931SkwK7iN9YXmkkkZfDqKH9PgnboCJpSNukwt4Jv5fFEqZVS4ys8reiu2sXL1RbHUuSgDb5tqJc0Gj/P+MW+b5spX+k6oOZUlWxXDW</vt:lpwstr>
  </property>
  <property fmtid="{D5CDD505-2E9C-101B-9397-08002B2CF9AE}" pid="45" name="x1ye=22">
    <vt:lpwstr>Ujl+uHD+6hj3Iylb/Xq7ktRwqfEVSK7Oc9J2Z1c1UFags1MZVH++Rr5DtrPBPdaJM5+KgS4Wh+kNzIWTG/WOKz67VnjRHrMxxnNrqwGnAD2N9SfZW287BKY6dQhDGIea1QHkyLw8jGpyxzRuE3/hnVDaY94+WMza88q7NqlZauzw7gql86JqGhC9uljmZhrQkz3ixiWX/Ch8VStKnnLbS1OCnXYgOeegwF/Lsvrs7il9rUiVHdAGyeaDFJbnJ+Y</vt:lpwstr>
  </property>
  <property fmtid="{D5CDD505-2E9C-101B-9397-08002B2CF9AE}" pid="46" name="x1ye=23">
    <vt:lpwstr>VJ33H7CEswVA0sT4rQyR1bCMM8HFT5i8w4V04DqGVoz+OPXGiOotTOSIHBtUHGG5aw1ZeyuNphMquyklB9DG8Ri1jfP7e5pbDQciScvcda79S2L+//6TUjKVilMIuk2uAe9mgQ1HTey0GFyoNqK+dDQRRR490HSBMGsaDKzmUF//1OivHIiFbDHIo0PI0q2Rzb6rFQ/pj/gJ22/lPIaYT7LontV7YinG+U8Vr5OgfdymZO9UWxQ7VBFIIrY495n</vt:lpwstr>
  </property>
  <property fmtid="{D5CDD505-2E9C-101B-9397-08002B2CF9AE}" pid="47" name="x1ye=24">
    <vt:lpwstr>S5lBe54W+dZw5xK95hoAYhksr+JCDcdwgp5f5OthxZ6ZEsmUNg4bnQC4P4vIOMRlCRzHpFF2WIQfB1VkzI8StRtrWXWPA9jgaC/nIZsHPJTy/Z7hL4LVZ0B/cHPWJyqW3Bz6x7Djxy73sXxbi7T7gDG0MBu7H/unmVEvvNhEiiaM5UC0Uq4jMCz1e0r6/x4ZzNPE+g4z0srHgqN9o3cUHhFVXwWaGfxSbf2s4qe2bmQNGiD6ZFpTGFd1gPHd1ZH</vt:lpwstr>
  </property>
  <property fmtid="{D5CDD505-2E9C-101B-9397-08002B2CF9AE}" pid="48" name="x1ye=25">
    <vt:lpwstr>dnir4FCvEnXqF4vP5BueUqZrkx6wknD7+VaOfzUH46XnUl7pu6a6vYS0fFGBr258xhYdGdskCXQT2STZ40xnc5RN/T3hZCUL5EQUyxYjUejyVGnEEmgyiFwkzlHwvcDaKiou8vBSLfJlVkEGr1yTSDPDF38dB8qfanwqdoepu1pdlflE5cTpN2TevfUw1xL+yT/HatWPdZxSbtFz9lUdiW3U6GFmEbdtMGQ3zY/1m1YURi5lKcYeDWLKlkGzYuP</vt:lpwstr>
  </property>
  <property fmtid="{D5CDD505-2E9C-101B-9397-08002B2CF9AE}" pid="49" name="x1ye=26">
    <vt:lpwstr>sJaNZnJ5bgRpfoFGT3TrH1ANm4VTpof/XAMKvcgRO6+oa9kf2YlHVRrg7En5TOg7uYFTfvXCn3Tw3BAK+lExHNhGCdkSdlQ7ncPacxP8hPeBwXKCdfVS1tktpFaGyd7+NWDc8N6rZic+JJi/WXuhZrvml7LnYaFqfHgriuxj+0JtU8Bk0qt7fuxQnOJjuFPAf9RpxJxL2geuNOxd6ZpocEqAhdy3j+TrndkW1z9tIluXzPnTXQggOSIe5I81/Av</vt:lpwstr>
  </property>
  <property fmtid="{D5CDD505-2E9C-101B-9397-08002B2CF9AE}" pid="50" name="x1ye=27">
    <vt:lpwstr>0W9Kyjt5LGdsxPpVE8HTyQjwS4zlm7429Ielj6t6aNMTGfLk8E6+KDqQkaWtu1qy98u7MvFOaM4Hthx985JKNHEu6Kj6sqz9cG76lSnLkwbbsfkaGKrJCTHmoxAayP3651UixLVXjw3EYM9CIj67JIov57S0Kms70/hwYoY5s+jjanddmaOtK64iNiMx23gAaXgiJ/FJipUlOw7CJcOEpNSDHD+O6nDucHfZ4fVBYnWv5zvJxDGI0dNGlC4ByGw</vt:lpwstr>
  </property>
  <property fmtid="{D5CDD505-2E9C-101B-9397-08002B2CF9AE}" pid="51" name="x1ye=28">
    <vt:lpwstr>exxM+FK3kGu8Lp1SWYzscvgyQ4g/t6IQ4OnQs0/KdaCj8A8gMuYTGd/8y6AoYkrPdDQBWEta6d2w/7kylFmK4gCFc4zcThuEWfCR7JG7pPbEe6Ql5fx8UQwC37YYlhDur2ZjgqT6LG/rxrthFt5z33M2v92SjhyMhNKT/bp6IQkVu9e9aYh6mMKT75SPuk4gYRnjUxM+hV6zsmqIOg9swXzM6ok74/wgkqTJvSUkTqlQ7NX7n+11f6wL2r8ymEJ</vt:lpwstr>
  </property>
  <property fmtid="{D5CDD505-2E9C-101B-9397-08002B2CF9AE}" pid="52" name="x1ye=29">
    <vt:lpwstr>YMyTdahO5609Okd/J9IgqYpWN198htLc8GC6p8ZkBWmbs3z2UfnxrjFzMStzyP4aTl8VjR0YgADgCYMOdITyseh9GOJV5KhYVY07gxGfBToL/zglh4I0tMzQmx17RnpO29nyGgmr766DsTFDbSYazQ8cWNHlKYdAUi/PY4/ENR+5HK5cHJ6ZyRaDHVTq1jWb9TpSfHkikonDbXkhdFRapjqZ9TbVWa8vHBrLjEC3pR/rQlqExrOhX4jMRdztuY0</vt:lpwstr>
  </property>
  <property fmtid="{D5CDD505-2E9C-101B-9397-08002B2CF9AE}" pid="53" name="x1ye=3">
    <vt:lpwstr>C+wD8zIu2YA8KshGHjrxmpGaHWJcg7dUY7KljJRmZfG+/W1IZwWAzm5gaIj+2QBntaepdUZ6oVOyfi7QdkHVqkSNzaktm1JYOS7DjfIBvZJxRkjvwLdR+zoAfEYv7qLx2yO4MjvCTFrrs9PvqtUAzHJa3V0IHXBC8wW3GSBLCQtQ/jfxZ44QSjaGtqQJUX48ftpSV9sZxcBYWadWVdRVtmIP+NddPnT8poraEwFpiAe+VhEvJiq0hfBf+aPGZA4</vt:lpwstr>
  </property>
  <property fmtid="{D5CDD505-2E9C-101B-9397-08002B2CF9AE}" pid="54" name="x1ye=30">
    <vt:lpwstr>wy56hTtZGh2hkr/MYpXEOoXzLtHbT2koMCmB1MyYVR7h2gTLNysDGjlae/tfKER+O3wZB6g/cIvWxQMS9r5uvCJeWRb6jAXT+bJhxx0266sR7/zoXOP5gnmhzcyhHw0w7Su08bLPhuFv7oG8AWLaElojbOiLfevSBymDz41hzUtkk/veoAxd1sCDFswTPl4fX6gCpujZ119g1xtDOIRM89w0d3nbEsbqeMWfmdvriw/nzmGr6Or23xDpaQzCRqw</vt:lpwstr>
  </property>
  <property fmtid="{D5CDD505-2E9C-101B-9397-08002B2CF9AE}" pid="55" name="x1ye=31">
    <vt:lpwstr>pYtj7/1p/5KfCTzaF007BQExVw8p9p/oRoef02/fMW3YP18ppkXNSuZb5YDLhbRFX74GBWtSk/t7RyqIKiujrfxlypgi1ZeSKu2qYyeHU0uzzwX03Ffrm1qzu9TNYDbzO5rDE21HUZ+ZV1I7puVYgyMrm9tAysqiwJHnjC/XAtze9blQ0Wf4aAvvVG1ZaHOT9vWnatEJzch3bsilYx+c2dJfjmXVY2W0VUzuuBb8sDTwpV2tL2vve/bDEMF9IV+</vt:lpwstr>
  </property>
  <property fmtid="{D5CDD505-2E9C-101B-9397-08002B2CF9AE}" pid="56" name="x1ye=32">
    <vt:lpwstr>Lf5qWTVG2kJ+SV5YMnsjXxWdgsviYeINbBF/fFoeouGLIM5bTVxJkYDiA5BVKefG9h8UPIHdeKPNfFEtwGoD8qFl8u8MtkJz3vnSQyv61770Hl1aVSO0uAYncUzaFP4Wq216K4eTbWdD5k7doqpqkEqRuKuazNUcDRlBMxcqaUoxk/sYT7de7g2FAoIcUjYB6kFknrs/O4dtCpiWsrTzIXCJWWjG69uJxAbqMS/BdgrOqIyHAPm67cSXpXd49hV</vt:lpwstr>
  </property>
  <property fmtid="{D5CDD505-2E9C-101B-9397-08002B2CF9AE}" pid="57" name="x1ye=33">
    <vt:lpwstr>Y3tdRRSn2Dxh7DlEy2e83jJwFbgFkO0jKS1MA40tHjdlgSlTB7ZNmGrxdr7KNZPP9rTuN00z3aJfjOs0abba0loTgPMIi9Zcnn2w2WjO5Qm4WJ/YJMj8Tnf9Q7+f9LJrxPu3KBUNTh/8dvishrUL0o/FDdwneb26B1V7CttfGniZOX4IHqRfTODwSDjGbgwU0P7ockkCEovc6OE+BVJSx8tGtCJ11531osD76b32RK55rh+t1C9C2IZI0EUlgT4</vt:lpwstr>
  </property>
  <property fmtid="{D5CDD505-2E9C-101B-9397-08002B2CF9AE}" pid="58" name="x1ye=34">
    <vt:lpwstr>IeN+ayn+W8PJismV+8wi5FsVkNI+QFYnQNagQlghSw8IENPszCTgiTDC9dtyYdsx4wmdP2DLq2xnaZ2/HUMLoT3/dbb1txSKNkMWfuUCJV8c3nHV5TU1x/P2UpkZNSUPUo2NvwByPjRtQigqJjNWDTNldq4fexMJlOVPf2VbBt/72HxI4FVN6Q7/X9LoHk3IwsJ3MpHicaQXBr0dL/I8UTJVh9qd9yoj2de4OtLCIk1aDdBSRI0ZBMKcAhi+om6</vt:lpwstr>
  </property>
  <property fmtid="{D5CDD505-2E9C-101B-9397-08002B2CF9AE}" pid="59" name="x1ye=35">
    <vt:lpwstr>PeR1OqZwhpFwVuEvrON9YIgJdMuex1Kr9eSOGO3glTubGB0xuVfOXBqAnYTC01RWDGqD+4jFqQ8aVxkC/822+01zaB8xFx/bqkGeZ/pzr52pLVGyYmH3Lq4DkscU4VAgDiUgk/WO8LhbNqU+fTMkU0ihAthg5bzXFCU2MFIJtLocSRx/jAIfAPgkeRiSZuiffcnhOBrJo2wPLoaiNeCS6orXLqsWwvtfkQDmohxAWS4OGgnGNnGgaiIBgcCK8tk</vt:lpwstr>
  </property>
  <property fmtid="{D5CDD505-2E9C-101B-9397-08002B2CF9AE}" pid="60" name="x1ye=36">
    <vt:lpwstr>GjBA/TXAk/nWgvZZykRyTjJfESDROO/TdFlmk9b4EdA2eZcah8Ob30WZ1C7T43PB2NHVaSQHd19l0CGmx1748NW9bYcOYlAxkDJiXY/l+aX4MSkMYRzPb8Obb5gV1BR/LTj/rqyATrfbzblJiPctQlOOB37Tk7f/5WxP7D4JUtwftggn3fe0UHKIpwUB/1DHsJSp92dJ2VX5Ov5BhLSmMx1Gl29KPRez+WzUmJLUM8wNO7h8sRb2yQ6s1hyTKJC</vt:lpwstr>
  </property>
  <property fmtid="{D5CDD505-2E9C-101B-9397-08002B2CF9AE}" pid="61" name="x1ye=37">
    <vt:lpwstr>r5lmabt8TDQYtS5ZDbnB2nqhSF6TcfQHe/Zn+N9TgzaCuq/2R/ifA/A9epSyRmMaPNZIrHnqK7x8roL7f+te3ZtHCb5SOp9+cIGtstn4thrtqbDztvnGTQKlnI/azBWOFb9Mpcf7T9hVgk5T/TR3u5fWW+zo8Hkc9T5i4IlZTRGosTq7/u01MeMTasbI47Przql8RlW9x4fGrzPpP+8PtWkkLDAq82ft/Vi6lypPzL2iUFnzf5kL9d6uoVNi5PC</vt:lpwstr>
  </property>
  <property fmtid="{D5CDD505-2E9C-101B-9397-08002B2CF9AE}" pid="62" name="x1ye=38">
    <vt:lpwstr>t2eIaHvT3bTJGNtoZ5IfIEjHFtI+XHqoS33uYduW292HgHO2xgxrcC0SIPxg32xBHAcl4O0McGIIzaY4OGymden7EggA2HBGH8W6MHkJjsO4EDU0lrenDmMIqM61Fn0XySYAjfVcCPj0GzLl/+/HPDTa2Aytl0SL36PGnO6U1ZQqa7V0AbpwFMkJOovDE0i2guUgwlYtXxQH4cgidx5esOvvuRj96U80iAzMJDWU83nxTtec/M9Y23AK2cjt6aU</vt:lpwstr>
  </property>
  <property fmtid="{D5CDD505-2E9C-101B-9397-08002B2CF9AE}" pid="63" name="x1ye=39">
    <vt:lpwstr>R+CrAVvdXhhp/Hm1HPHEyvXBpSujU7/helw6AaUMFRYbgVELJOOu3Tlh/jtIl/6ddJI1j3Nd8NF3t1o10sNTRAq6MSu7niDPZZJmb5mPKYiQesS9qzcr6mHAdxtMX1qc/+NdvAjPSSjX4gNOUQuoGbSPh9slhpyQweINYHSX/bLcFG0UuW2+kEs7ooh9ppmQKyeyYV0jsTrXOTii152KfmVy8Y58d7DIYjhTex120dngBF9DYW4aOyyju5ZhBTy</vt:lpwstr>
  </property>
  <property fmtid="{D5CDD505-2E9C-101B-9397-08002B2CF9AE}" pid="64" name="x1ye=4">
    <vt:lpwstr>RCK3lUAuoJRSoKQFP1UOdu7P4QjuijShq9RDWiSzY2RGN4T1tx6jcAg/51Uxl7J5X0xzPliiLMBkXvq2LHqLkdWZQn3h0rPjGPUb0u/Okw9bhoVtQ27pLgqgrTRdGB/I8BE91gofiLM9XBfAfWaLToKMWNvxC+Ipj6UJ2rFkvTakwBJ5kCo07ROv3IWOiv6E5MQj6x8IO2k6aR4sD8v1/XwkJWLhR7oZWoWdB7FRT5vFvv5q7ALiKhzNVhCgKGD</vt:lpwstr>
  </property>
  <property fmtid="{D5CDD505-2E9C-101B-9397-08002B2CF9AE}" pid="65" name="x1ye=40">
    <vt:lpwstr>xf8wt22zxRr3XlLITCPAJ8ffXVh8AFkmWeACZCe/ypu1JvHRWJkXTZ8hxoQWpf9HHgMGU6EadrLCSdWQR9NE9dbeFPN3aFlcVJ6vYLmRhVNdIyCAWa/wT2oSIl5S9Q7z5QcDlDIRPhZz5Yka0Rw5t/UOjCoUQLrfIkaJCdU4LhtPy+ZJ3zj7fFInr55oTqTz8NMbOPN9xlNamewtwnnAaobMzznHCV7wR1zSY2f5ljiVfqfkIulcouZm2bDd29L</vt:lpwstr>
  </property>
  <property fmtid="{D5CDD505-2E9C-101B-9397-08002B2CF9AE}" pid="66" name="x1ye=41">
    <vt:lpwstr>nd3aQ4SB1HY/5+87TP1R21AG446Yd1GaOg6JcSf4jeHfLSk9+hQtC3EZ5mZ+KSAcp/h8/e3JuonAPGjConOWEQz2VHI6RmwatLpzdLLJDRD+26DQ0WYumf0NStea3LlBt1PCCReuFQ81QOaVvhICNPojq4Kd3CizPs4hSQloiICwbeNWaAWye+K2YdudUIGmLxZGh+/+RPTkGFOHTza1LTObeb+EGLP8JENkZkOPn+imAf4aqVFwDeLO4Kzv8RR</vt:lpwstr>
  </property>
  <property fmtid="{D5CDD505-2E9C-101B-9397-08002B2CF9AE}" pid="67" name="x1ye=42">
    <vt:lpwstr>AoVewWAD2uJdWMMp2w7cCBJjAz1Aju8tRRQ28IP+UmhPhw73hBn67BbyA9Oo9ZXk8ao6579RG7QVxKFJ8N/bXDVe0YGzlXqLC0agbvR6f4735QmeRIebj/htHJuJVOeeF+tyCMityF7m+LyqYrJEJ5ei8Cq2cJPl+sFLbUmmd1H0taNl+CFdX969YtrcHPsi3gcCMYH1cvrnMCE/PcW2w0Tn9FVNwOhBu6sINFAo0cyoErmwDRr5AmZL2AAHMB8</vt:lpwstr>
  </property>
  <property fmtid="{D5CDD505-2E9C-101B-9397-08002B2CF9AE}" pid="68" name="x1ye=43">
    <vt:lpwstr>RUq7I8tTZV/HIigYx1FGruGmtVj8FYsceFVQnwf6MA1h4cw9l+DvETxUxXt3h6ZdHBxYix88C5jK8dn/BwFYXOzu105oKRBAvoVrE4sG4DHb8P7JZuQ4K05ENfE+Iv+RA4QN2VTXN7DsSPcqdKbm9DodTL9gA35GkZ7Vg/eE4yeGH5HSb8bpOBkpAyOstLcZyXSs8Qp61P+R9fzjMOvbTPqCXjGvCvaq5pk7eMmKNBpCItVph65ESCb8rikSPIn</vt:lpwstr>
  </property>
  <property fmtid="{D5CDD505-2E9C-101B-9397-08002B2CF9AE}" pid="69" name="x1ye=44">
    <vt:lpwstr>pU228jNnacFbLCHzOG274ID59PjWwa/ukrba1gb2m6/9AeahOHxzqx+qOwPRW87J8N8dtDiQcepLANJ+27RvzUU5j5K2EHqBPstxV6nKke4yvvZ9U2zxxsWneLkdNApw9jMBVwAbgQSHbWFXrB7ZtLJayfzQSOCI+pXSAOWaNHh5ssIAFxVkqrv2m7/QHyIaG6eFzQ/m2TO8jGOzsjnHZOaEWrHcRzQdiTKsikEc53V48jmKGT5ai704OXYg1NO</vt:lpwstr>
  </property>
  <property fmtid="{D5CDD505-2E9C-101B-9397-08002B2CF9AE}" pid="70" name="x1ye=45">
    <vt:lpwstr>HEMf6y6azSZVQ9SV0oczlhlmac51XaoKqmY31k4SWwWNW9TtWZOmxtNd7sw20+nFDlC4pBEF8T/MKdoBxfWo4Gu1NhPQznmn5uYTliNFrbLyOPCX/d2Bxqd0Xrtj2Vg7dSSqM+THMcKtDcTTc8vF1vl/baFV/N8v2+4nH7OaUxfSlRj1iKmCEIdn1Rg8OLzIx+B9h532lt50RBXDc6It8tpgvNZiCqAV8tPmMWFaZBZsVfCkZKNrZbt8SFl+7Xi</vt:lpwstr>
  </property>
  <property fmtid="{D5CDD505-2E9C-101B-9397-08002B2CF9AE}" pid="71" name="x1ye=46">
    <vt:lpwstr>izVnnD39UvOpqlmE51te1BE2NjGYmBLa94A9I3fwhIpVAZk1LoOgj5r0LXJw6d6hqk41NzUw9mBbygZN98GD7opS9oBb9gnGJYB+wQp5qtnGSmcH1Rrt0oCDwnvx9BBbu5h4Sllj2Q6q9ZM+gGBiSWU4QJ1fW8CeQ2MBYK8daj5rgwauWqRpZa5xbSyVJZG2IJFp6SdT42+kEcBBfT8huDR/3xXJFkKFMpLETvGAaro+JIP87OHMjaZupF5Dtoj</vt:lpwstr>
  </property>
  <property fmtid="{D5CDD505-2E9C-101B-9397-08002B2CF9AE}" pid="72" name="x1ye=47">
    <vt:lpwstr>wNhHy+CDXFZILrtEx+i2YA5+pIlUcd6TIPfTQXgV//yPccvE4MS2AxOEC+6jevedE3TNNf/0psW5F8jLQF4f0UOhj8fJf0GgRxm/mPo53aRDceg/hR7EKnRhXuWdBK+E0xRWY0zXCusp4Bx9Uco06sNj7QnZ8Qhwo5CNRtOCiWNJKu5kAQ1dolk3sZKBbaSt6sGkEBgpe9N0wkVYLuiknjtGV5S2NjnV52RrzZ+0fsVaPJXcCjwimbW+Y2W+wo+</vt:lpwstr>
  </property>
  <property fmtid="{D5CDD505-2E9C-101B-9397-08002B2CF9AE}" pid="73" name="x1ye=48">
    <vt:lpwstr>g/wG1LxLcDK/ZEtgXaibmTkPrqzbzNqhwLckY/1U9pWqEr18kXHVguZ7HKkbR6+BXploZanpPM4by8/leoUyBWu1jKKj60v2yaA9eBTxnhMC7MEdMnnYXZcAqjh5FHmA8m2jtvDrx+3zu+xvomg6Zq1crH469N1f2Sy7E4aJkUse55mN9iv3KZDqHrwPz9EAaupmW22d9MbK+K+6ONu34gCXHN4PrlZK91ynDB8DasibnVSFCMX9oFgZaJrT+Ns</vt:lpwstr>
  </property>
  <property fmtid="{D5CDD505-2E9C-101B-9397-08002B2CF9AE}" pid="74" name="x1ye=49">
    <vt:lpwstr>ZCWISm7dbOUjBG7qEy3wM9gOM3+bCCCG4nHiKFmm0c4oIhCvA0gZSp7knAtfK+qBjXnJK2AAtsTwTdK74cdCogrTxmt/1lk9GEJannyHuY4jfEMbiMYOm8imggzrLiAz2Sw/d6Tu5jYeJeHUHF6HBx6qgXez7Brr5nmEUOYrPjOZP3vbGm39Ox63yNRV8hJ20LzM+fqL5iGkn9mbdmGMAiX56rF8aD7cVQou0rHyASqgWVqRwEV2CUPpfHSMSmk</vt:lpwstr>
  </property>
  <property fmtid="{D5CDD505-2E9C-101B-9397-08002B2CF9AE}" pid="75" name="x1ye=5">
    <vt:lpwstr>sx3J/Nr+tzbpzjN5x8IfydwSEDM0VARtxJOYoHNo5mACx9t/Z2HAbTrS4t0jrG8N68X37nj4PuwtiJaXnRFFjaxjL2Co4mg9a+jF5L45TFcABDrUzUid7iPej7hyYPyDGbn0cOa8pXPebfA/FEDWzhbilZYkoyimgUjoZkq+1SW4ZtqTfhW/hYN8+OUg6g7BE90gfFyezeVVDK0IuV3xOJimnGfHc+mtaVurBC9E65O3lZwtInopPojJKGEB2b7</vt:lpwstr>
  </property>
  <property fmtid="{D5CDD505-2E9C-101B-9397-08002B2CF9AE}" pid="76" name="x1ye=50">
    <vt:lpwstr>FDSqdKD9byMErxgVuLD3G/9ZrmUYhVNLrGamfiNnp89i2UoVCQhkSTz4zE6AYA3RCFS/OzuSP4kTNVfvWrZmEVK+bwEIuqVwA+1goAoF5+T0Ek0T0xt+Vhoq74dCTNHZNzLcMaQBvl7l3C7ggXd9ef5kQgOlQP7G/u8Bvua/CNH+Q3KPoFmr7azt0k6T+CZS/pTWbNnH7NAowPd4MsNmx+6gr93SAmVxNn84fEdVOgUObBLtW5Szhwv86is2Bff</vt:lpwstr>
  </property>
  <property fmtid="{D5CDD505-2E9C-101B-9397-08002B2CF9AE}" pid="77" name="x1ye=51">
    <vt:lpwstr>ExSv4fZOe4Q09EpwrQatsF06JZoa0q+yrSMUTGCeJHfzNpoG0KqaNb6uD8+SbBXtdeP0mh6277vp/K6ezDaw2l19ofKdkrcGV8U6LSb5+pXguzoGyHBrgxZ58I6odV/cB256Nq8Ikv8cqOm8h+G8FGB9yg/6W2JY6eEksELaO+j/t2QmMOVIrgWn/8i2uSFOTL99rvCwhXFyhvofByege6r6PjY3w/gNLMUfNVSG1GG0UrTnR/vaxncTUd3gM0Y</vt:lpwstr>
  </property>
  <property fmtid="{D5CDD505-2E9C-101B-9397-08002B2CF9AE}" pid="78" name="x1ye=52">
    <vt:lpwstr>rcN3qX/qq4wPjkkMNYv4q/n97U7M+ERsVS7eMjHUWoDftNN9K3BHf4O1pONM/F2z6nKocAMcjbq+8X3DDhPxsJ9h4vQvnsYig38R6vNIFVUhX5VCURsgWpT+jc+CCbsI/TOZsE9qS4LcR9924QOP7q57+N48C6lTai1+P784pc5rrlEAv+GV1IfesO7yFrz012dNdY8ZpwGyn5MIi+2TI0tUfSjgma/ZPZU5GYRDbwLLUvsZPvIh2bezDsznITP</vt:lpwstr>
  </property>
  <property fmtid="{D5CDD505-2E9C-101B-9397-08002B2CF9AE}" pid="79" name="x1ye=53">
    <vt:lpwstr>7DpPSLagyE2Fh03iacOePYUWItUxvJhomIQDhKUajwa3v06kqnr7jjycZOVri/v7eAtmz/Wm4/PsEupBxDjVy2J2rzypH6GRecwg50a1aENEWUu+4skhEmL8KY+ApfEOO4HrMnwMGI1sy/N4km1vj1x1A6/2UYhICyJ3QznaOSAVgmdIlvxZBEiFzIonfARwADiXbERW51lCNfZT7ZSIM/TEwQl+xP0vDQqJ1Y9SMDOdEXoWFdcdhhthuXQ+TGO</vt:lpwstr>
  </property>
  <property fmtid="{D5CDD505-2E9C-101B-9397-08002B2CF9AE}" pid="80" name="x1ye=54">
    <vt:lpwstr>0AHIaMBX1QCEtvHlrHsy/GzqWS1YZUdD8dxa+wpZK9uvYc7W2jDBNSI3Uh5bwu/57Md2RgXOwSnVMn3XHqt8BzZspPHJZE6YRYHc5Nu9LvPjB670cj9yNTAezugeT2u87bjQRSz5rMmwuqsK0MnVV6mXPbKauvlQIFnzkTayXqEP0docgBzCdPZocm7xiglf5p0PkGfYpaO7qbVekQRmQxQw/y4OB4T4BmEV7FWn/63RGjArdbTz9J0UAsyWm9+</vt:lpwstr>
  </property>
  <property fmtid="{D5CDD505-2E9C-101B-9397-08002B2CF9AE}" pid="81" name="x1ye=55">
    <vt:lpwstr>Gj3+fjMNrlq+PXHBVjLFs69fhtIIJGj/e4v9Lbp3bTHr/O5uqArip96G9K0ImFY90SHT+/WefErl/p+qCIV7dknbxK82kwxSwTaa198JfAF36WfHSJuu7C1GIyxKUC/+K8axnnbzuY7QnDDd+Wmsi92D8TXnAgXLJx/H6dDTf2WLn7wfYpNWRD8WhT02hOkqO0MyG8JeddbuyGj+/fr6n7eYWpDokydodU8KR2GRcUwDyG+GPjYnnYy+manJkl8</vt:lpwstr>
  </property>
  <property fmtid="{D5CDD505-2E9C-101B-9397-08002B2CF9AE}" pid="82" name="x1ye=56">
    <vt:lpwstr>nayGmARH9HJFu0EIsqYzQ4oFPylYPDmIBsSQSoLzi2AeZ/T9+khOez3cLyNYgY4elNEkGZ8XKhCleiSwlmHFwLjZ9Mc0hpW6lSgH3s18pj312dp2UFstHZEZOSdy92wkgnbqaoOufKNLj0MQec7tdh6lTkQc1WFow7nV5MfBQV42pNByceNDHMqZt8t2a0lE51yNWYmO1fEZhhigI8RUWcOuhMw9gZz6PE+IxLsdcT9HOw+SL2A2DGWu3p9gCPY</vt:lpwstr>
  </property>
  <property fmtid="{D5CDD505-2E9C-101B-9397-08002B2CF9AE}" pid="83" name="x1ye=57">
    <vt:lpwstr>cuWo4+izQmne67vRgyf+6bIWaPYBRu/9r4Ypnf5ib0NRAnMs8CDV7CjXMhaSgRALjU+/gjRgPp6ptT1tAdXUG0EirLoX1D/kU6pEuqrKOw8CYWuKt/GDI1nRFZ9Nzf1nTBiPga1jYTNTX23ehbzGzi7kwWwx/X3cHI16o+MTR6BXo9NQIRJRUYOBzzQC/jtAv15v3m5hA8jO4FkOZh15FTKW8WMzpCdZH7fmVibS2JlBpEc+uASWY83WAzwDrt4</vt:lpwstr>
  </property>
  <property fmtid="{D5CDD505-2E9C-101B-9397-08002B2CF9AE}" pid="84" name="x1ye=58">
    <vt:lpwstr>zBj9h1zF/bnsW+JQddpvkfBltFJhHSUnNuM320AKPksj6OyXmICfys1EWWY9qhiXdWTujc61S/sjPnjkyCeYSzn69AHKywfjsee7EiagTmcrHmer74FOZzpXjyleOsHmbvL9AZ2bnWZ6Cv5IsS1AAkG+bAWDRPsVGQ+6V2pDwJ+q6dSbUsD4pgxVHngsJpb5xRaGu5Z0XRV7kQCK4E6kdq9y8NGG5ihulDFUrFCXTOd2TIk29KTfQRwDWpNiZpf</vt:lpwstr>
  </property>
  <property fmtid="{D5CDD505-2E9C-101B-9397-08002B2CF9AE}" pid="85" name="x1ye=59">
    <vt:lpwstr>2ZgfFKJr00Go6cC7k9q+nyqsuIKYi4wn3wryPsWW8oC6UiTOQS3x1phHGqhlQPYTJHUmQPlS7H3jFVTXEitn0eZBMjvwx8+62wAkNGFRMu47ho0mKT17DyDFUJgJNqOyJF3Ly+lDD6O2/SQDB/92pRv0ArBMbGVLXxWmyjQ06DnlQ4uOy5c5milM8ukdWhgN1VLoa9slJYbMDOWWbK3KNOON7xS86eqFv7M5tQw5EhUnRuhClDvBUTrKl1FAEXb</vt:lpwstr>
  </property>
  <property fmtid="{D5CDD505-2E9C-101B-9397-08002B2CF9AE}" pid="86" name="x1ye=6">
    <vt:lpwstr>CianMrXhbT0EWH1Oj378c8LgNCfjvfezywbFYnn8Nn6fKc/JpgEbsGrCOWv9MDZ2ns+AQ42VW2mJ8VtDFUS8zhJHwarTvuZojZ5Mhe0WyvsfJkPb2KyyuhpvTz7LdBoLuG62i1oYLI2dFtb312bkQIXw9qBqiRwDuEf85kOT4zJEXdqPAB7/M3qpDTmz1Jzjgq8eNiSz49x7Dq+Jh9BNUJZxuU9oVG0WhHA7tdMVd+atNErnCSbh8JsPfJ75Lp4</vt:lpwstr>
  </property>
  <property fmtid="{D5CDD505-2E9C-101B-9397-08002B2CF9AE}" pid="87" name="x1ye=60">
    <vt:lpwstr>6AxZjtlUs8cW+hU3X7R/RQswwTMt1Kh0OBvQO9fLFIZ2eaI5JcarzmxQKkuF99XKtjNqnHznHCSa4EdJX36VLs0Nikj9Hr8i33MMZVyfCwmgcvgly4Oh8kvwLp1YJiDRetbu44imJUl5jTQre5F6L4DaPZEMo0yic5sUfepUX+qo3R+GW2RgIdwXFoWc0pLXj0docVdm8DcolDHEVsOUJb8FKzgHqvS2nVzQ55l/b4nBWigSPX8pOmIStBUU9Zi</vt:lpwstr>
  </property>
  <property fmtid="{D5CDD505-2E9C-101B-9397-08002B2CF9AE}" pid="88" name="x1ye=61">
    <vt:lpwstr>/uO6/b8YEg5ZkpG3i1NoH2MWk4UATihLIvyXVV0+7PicVZ3COyDj5OuZpFl0ROWHwEhdnmL6R7Np4gm30ZEkm2vUgO/Hprk1qbhnFs3CArKx3h4Pk/jDXnjzAJRpp4w9aeE7M/M7Nuof+BTnvRg/ejgll34Ueiw/WAbLPTdlCNYtVQLI+UNsg0q8okcRSIKlgJUEoHdV+FdjDYJ/DZSFHNtS9Z/hQmUDiErkgiZsMupurIinO18Q/p+KH+U7vdD</vt:lpwstr>
  </property>
  <property fmtid="{D5CDD505-2E9C-101B-9397-08002B2CF9AE}" pid="89" name="x1ye=62">
    <vt:lpwstr>9/3wkHhXeLePyjeOaEM/YI+IXEbv76u37sI56PribsdP8Q4GeFrAO1cDLQuqAHlNhkunKtiRLcMF48kESOn8VQgqxaw2awpSA9s+pxx8CNlQ+NnIAXLnQ33RqseriTRXn4W/7m9d5teKKSaVgPaoxZIGpr52htchEuzpJWLdIxIsnRjrnFaesfAgU55eWEUEY3bHnAglEB1+pwPV/rb88m8KTqskkicaKwSURvUib4pm97ueD8qsxUGsNbK65wB</vt:lpwstr>
  </property>
  <property fmtid="{D5CDD505-2E9C-101B-9397-08002B2CF9AE}" pid="90" name="x1ye=63">
    <vt:lpwstr>Z0yC4qSlYc0S3Qmd3R/jrews44mYMS6vn3IUyyxrzHn2jGNcUf0TUQTHAgGgEpfdxcXQHgb22TmL57Xu5u9znpudwoErycyfLW13wRLsmwSxROx+TEDMgmJTxiNseUtHY/sJIb8NfVO5N1U0sxJmRpbW7/VXCQhMbsApY9U7cmyOFdg6qDnoH6wHKxN2B+1vS14BxrLYzB2A7jWs3xOV76IbqYXq+6JB6XZV0pTgKn1i5NFq4FjeG7mJrBLRx8+</vt:lpwstr>
  </property>
  <property fmtid="{D5CDD505-2E9C-101B-9397-08002B2CF9AE}" pid="91" name="x1ye=64">
    <vt:lpwstr>B73URg6Yn+Nw+bG62yEkZcw9Lc6Qp1MuC+9lO5aVOdyBoONjtNQHnDCyT+xiHmVg9XzwDNQBCR9Wi1+v9u3uA2EQdxTmLrAZyzbKQOqstZ9WZ5tfy4PwEjsqMPdQ6S6cwBnP7Z2GwRu/e37Nnt4GITs2yPge8fiOQF58/JH//1mP7RhHZF3Xl8jB93VJ9z1zNbDlT+w8MEG293aa/kaXX9c7opt68J5ORmxEe68xDxCVfnN/9ZVZHIGFMY8OkCX</vt:lpwstr>
  </property>
  <property fmtid="{D5CDD505-2E9C-101B-9397-08002B2CF9AE}" pid="92" name="x1ye=65">
    <vt:lpwstr>BfTGeVlGnqjy7lcgEwq8sJDwdo6sjrdLPojbMk7xszcqjdn4l5dJOkgUOUB07VFShdI6KKVGMi9NF96KUh6SLoE+zBs2TBGp+bt3nHK3MR+su0gHD3gq2p9mRhdcpxZrg9Ad62ELDM3kQVgOF4vHnqQQweSEuI6O+uWX922NHrLVIUVyvq1EnAICYzDPNwER+0NVbLMzqeOsa6lp94COnSn8BArHsYHl6bwiNm428OjwUGeghDquCjWkcGaAcku</vt:lpwstr>
  </property>
  <property fmtid="{D5CDD505-2E9C-101B-9397-08002B2CF9AE}" pid="93" name="x1ye=66">
    <vt:lpwstr>tOg95hRxdgRF94xtWQVGj7gWYOglHRzwAEMSzbCfm53M7iIo4dEyVKH+hMY+kox2WOhJIZWL3IVMIOaZJ8LPdy8sFT1xP/VrKoTZx8J/ZzSa8kIujbLoTOcY8sMSf2C9QYJ3+h0QAw7jYWyC4tG6n5fguQig1dFTcM0g1eFLicfkQFij9obP+yiIN5CWr54Rzsv47OY7lRIIqiH8SCnJbkLJKIO5LIOfP1g6fKK5dLQt2v7z1HJWHGJTfjUVKHJ</vt:lpwstr>
  </property>
  <property fmtid="{D5CDD505-2E9C-101B-9397-08002B2CF9AE}" pid="94" name="x1ye=67">
    <vt:lpwstr>6jjh5sVMrykULrJh6qkhLM2Geemjc8N/87SaGj+FrxcXAlfZ1SW/PwBdGCumpeSapUR95jWotVxHKNZujXvADugfx8zLI8y1Qpk0uPHCDH053C5z0Cm8+Gfj1JI4pea0Q4kHYcC66TOkQQ/iyeByEeNoVGqT1CA9fDxKJNb0ZFN44cn4DdxaQVITBq948NAc+UjiyKwglCQ3TqkTxHj5TI/iM4bNDWTAkU6v4NpNI19XpKtShZDk5DztLmCUNmP</vt:lpwstr>
  </property>
  <property fmtid="{D5CDD505-2E9C-101B-9397-08002B2CF9AE}" pid="95" name="x1ye=68">
    <vt:lpwstr>Niqy+0v0tV2nxrpJgWw2p9mKr+n74c/8zbwc/ex4B4vfFySLfGQNI5mPF2ypZiyW91UwskHGX4X3mto7b1xZKLVyfyTyjJZNMmCTJN5GN6VOu2vRQOJHwdOQlfUKsC06LDFY/3UCIyXC+JpOLKgSQjvAU/U5YiYwRsDDukz8W0S7avOhDY6CTzib8wm5gp9vd/dfDBRG8rV9DbSvnnE/DK1zSZv6qO0wB1aB2R242SfSzESggVrkQZfCffIEt4U</vt:lpwstr>
  </property>
  <property fmtid="{D5CDD505-2E9C-101B-9397-08002B2CF9AE}" pid="96" name="x1ye=69">
    <vt:lpwstr>UP9zzuDO+f45auKenJC+8NPEIz/OUOTduwz9imswJjXj32sA/t5I35pcYkkRy8Z7EECXRauMaGaopHd3Kca6TQsBbPIsKSuTzAYikGDyWuATwPpoZ02myn2jtWNVkSJJv3EH5obUHKxkGVDquMPUV6ki7x2Pk8IzLLO++ayxoYDAJUR9HJfUVQHEK+vTl5KA72xOCcNQAtB6+LCkUMc8ZAAFFJ6m7nCkWCa0W3mcWHj33teOUwkZjFNV0uMCJbp</vt:lpwstr>
  </property>
  <property fmtid="{D5CDD505-2E9C-101B-9397-08002B2CF9AE}" pid="97" name="x1ye=7">
    <vt:lpwstr>NBTT9Vq0kvdCPlUJTsynccL7+K6JFQiQjk7WkJuB1t/IbxiryRl9sQdvQd297O9W4mRU2CdBTJ8i6uAv1dZVr7ktI9EqvOyrMt0WIfSOHNx3ONQf64SK7owODMKFva8mSLNkOWLlaPYQySVIWC/kvwtRw3Lr2LQido4ZldSFAVwqHhpL9hI1VAJNuyNAZEiLrq95oSL1wbaHRvycaNrZKnevaObm8Z8ndt+KT7Hx9aoUAQDowHOoSzyRGTecky+</vt:lpwstr>
  </property>
  <property fmtid="{D5CDD505-2E9C-101B-9397-08002B2CF9AE}" pid="98" name="x1ye=70">
    <vt:lpwstr>Klnd6oDFq4ee3XrnR3IF57bgOKusi99XPb9wfNFhgfv1flz84eETK9Nk1YBrjNxvAuy0rWMLO7g+W1jc7EWNR6V+vKQGwBtbp6WYSunU1qoM7Valu5Sj+W1rIqNqJMv46QUuW5/ySm8KSiRxLBNWdiIpM+wwop3l8PTddQbpFmcD/g8ppimjrK6HngZ/fLhk0NR2qXZEtdDC3YLxFVnl+LWXW4Ynld4WDIzHd8cC1jPubwybOSNiSZbKTUBkgQc</vt:lpwstr>
  </property>
  <property fmtid="{D5CDD505-2E9C-101B-9397-08002B2CF9AE}" pid="99" name="x1ye=71">
    <vt:lpwstr>qnrl0p+4xx07n9k7N73mem0TtmROeOkO2Cek1AVBkiwkWGVycroMO1VUFOmuErK3eIG2a0nXRebVLcfj9O545agXP8AZH/Ho0bDs67+rm42SWd8XRBHjSFGZQGAft4LzN5WOC8FRUTo5VgbpcHUQqTG6O8cET1WszLhDFaqZ5v3RVKByCfS4VoMfg4ASc/caXeSsMl5LDHy5zIP3gXoB1u7Q/3gv8fKlA8Xle6REv6JfbZyFiBvkm0PZTHk99t/</vt:lpwstr>
  </property>
  <property fmtid="{D5CDD505-2E9C-101B-9397-08002B2CF9AE}" pid="100" name="x1ye=72">
    <vt:lpwstr>Z4hvmw7Au3Wu+6fwrnopDS5UcLgebnycliXO+g8Ln6L3RPOJ/U5VZaCO0ZtKDWjF84CDtho8rhMKwrd2ftq2NvADnYcyD6UvSoj0BnK9x6A0qpN9yz6tuHD5HdxgXiN2niFKke6+uPI0rdCiNi4Q7Im+Jt7F3sLM5gwL/66or7snfIbI9i5KjlR9+YzabUeQlE4O5t5jOlshGtNRhcnmz+Iar+rGlVBSwLt/qdk3+LjEs18rw5pDwUcjm+ad68M</vt:lpwstr>
  </property>
  <property fmtid="{D5CDD505-2E9C-101B-9397-08002B2CF9AE}" pid="101" name="x1ye=73">
    <vt:lpwstr>aeXRXH/74iWHAPipm6HQeVtSZD/rbUXv3pTqjZgoFodEvD0injg42rNkArLMhCNlnYRFi85lzRpRUNMXec02J3ec+gvVEh7KUkAzrK+ZLlAohw2fwoGdm2cYabIaKYyrGf384CNrZJ6ngMOsiYL+1fX4vcTphggq7bZcS9Pf7pB0Y7UV9yn6OlyHO2j5MKEH8NOYKdS8Xt6rgch4wnqsGP7+aB5zN0+tN/UJsvdqNSWOkRbR1QDnbu3l6AC3YSY</vt:lpwstr>
  </property>
  <property fmtid="{D5CDD505-2E9C-101B-9397-08002B2CF9AE}" pid="102" name="x1ye=74">
    <vt:lpwstr>rlDzqKPjiGcG/8dvwsn/aoJtQ14mXMz1hJhJdcsTpci2RGtmvI2uzGbMmvJumShXy1f9dGXqHGKoXpYf26IzcBn6udh8Eg4LrStPnH4M7ziiMi06v65Ez6q9QuUJW3WuAjPzBDLO0cfQOSHErvcuF1pDtjM2OOFTjUKu9J+Uflohk0t+rwNX7Xz+bLOgv0a/Qost2kwCkx+Ua8B8oxher7exkjMZHoPNPhtxBHXXc0A+qn7rYYRWk32g5vBcDhR</vt:lpwstr>
  </property>
  <property fmtid="{D5CDD505-2E9C-101B-9397-08002B2CF9AE}" pid="103" name="x1ye=75">
    <vt:lpwstr>JKkLDqv2sCjGpYovq+EpidDYp/whE2NSs8sV037q2cpgXiFuCI09kG5ZlRRq+U2/7pmYk6GiJG/AIRJZrPetU8Ih3S5ihJyMFfeLc4ZTnWkX6DlgU5QpOOBwgy1YMxPacIohUoe1Pzrfp75pLD05WHy8WbkXrHzu25OusQsDw3ZbIczVNfZk6/etn+XuQCvbAtugWl0jTvn6PEE0trgJ5QbqRuSonrCY0hMiqx9U6HEr7ggj1oH/gp+lXUwmKZn</vt:lpwstr>
  </property>
  <property fmtid="{D5CDD505-2E9C-101B-9397-08002B2CF9AE}" pid="104" name="x1ye=76">
    <vt:lpwstr>nua4kTNqymdqQTldiuRvLp0mdxvRYUwN9qTLdFsD2z8gD1RiwacXosd9u7A21C99UaX3S5i+P63icEBJxb9AyvPa2EwVoG5QZfUHsqXfi7AbDnmIS9T9u7Z3nTGO0eeB/bDmvQ55ak6WyyyYRqk4F1QV+n7PbZe/1ZiTpF5S4LjHL5AlTFdAzYqI6VX72upvZxghOgE9VokecI8ge00w28XejLbIMWkUtQD2hqGBbl/keQNoz8RVZisQxKN/fc7</vt:lpwstr>
  </property>
  <property fmtid="{D5CDD505-2E9C-101B-9397-08002B2CF9AE}" pid="105" name="x1ye=77">
    <vt:lpwstr>4KXoJuLfWtcbsfW8MyKo8R8vb5P3PfdbehwQ8eHzVpsBJI3s4idxidrx1hkNyXYNfuvjJ42ooUzTBtsQx5rqQqCz6tlwCfYmPc+LE/Tv71UNacVc+xaEeesytu621JfIDiE5k4BGQeeQ7nmDePAVIDpKm2cr1gdD0XdtKoBB8lMIiBoEwhHHl4DVSAXQnZXX6MVnwLprEQx80gfcVnF/bFePvNyFHosCy09n8zxuNtbbDq2wGoDwo2yJ7hrDnJJ</vt:lpwstr>
  </property>
  <property fmtid="{D5CDD505-2E9C-101B-9397-08002B2CF9AE}" pid="106" name="x1ye=78">
    <vt:lpwstr>jPApO9xCkBj0kdGT0uPInScAMFByerjfVlbHUrMKEyhZgVSKpzqczra8jN3nlMjoYy6zTL1XXLpPprEOKl96oROYH5g4204GHfJISWlDK3ylEwH1yYj+iTXE5APWbYafgsVod0Z5zvy0HNNqSfg+fquXyGyUMIsp4U6bn5NI+Vyr2H0ABZy0ungmwqmEaeRuvFMJ44c3Q3QRQcny9ixpyluUg5Tv36VR08UpyLAlWURZ5Q+0kD9rtG8ZT2TLcgX</vt:lpwstr>
  </property>
  <property fmtid="{D5CDD505-2E9C-101B-9397-08002B2CF9AE}" pid="107" name="x1ye=79">
    <vt:lpwstr>XonlqxQ1LUiWEBVs87aLZEGjOIZVibtDmxTBDSqFliZ8lF0aRcXKbXSOEHhKLKbDDEgWtWr9gtHnSQxjjPH7PD7kEz5mQooZKT566a4yky6k2VzqTvYyzqCPL7kogXXle6eWHtc8zMdR/fM1o7qezL6byEVfBmDOPVTbXwP2e8VVypgfRCAomUEl656W/Lx5bh99D4G7e3GkyPOpfif3vMxk2+2TQUcBwgjvC6c4iNmIEZf0X3Nr7nFqHlR5ccW</vt:lpwstr>
  </property>
  <property fmtid="{D5CDD505-2E9C-101B-9397-08002B2CF9AE}" pid="108" name="x1ye=8">
    <vt:lpwstr>FIO9NYQjiDtjs57KoP/KFymPS/n1PkivdhNoaJBwO/H6wWqW6fdobQasOhME/CAfUCf4+ErqUAMzT9jHwwkEkjz6LovTuRj2NKfdj1NVcAAdsOFykXiv/NeVCPmqSmakUkSXfmef7pH2BQGw7mp5nQdGrGtXKDusvjsiP7sHwEUxdlMpIUO0s7XmRaHaatON/7Lg57Wihc98e5vNtB5GPMh1Kzt4BR89JAKdc8fwKp/YyvLAG7Tf+d40D4ehOgc</vt:lpwstr>
  </property>
  <property fmtid="{D5CDD505-2E9C-101B-9397-08002B2CF9AE}" pid="109" name="x1ye=80">
    <vt:lpwstr>Bzq24WwERlojei4/9mWcMjBV3wx034fr9iCfNiLM38VSXLEOHehha7dsSCshJWF9JljV0PtRTuUtP3mmXAXckPBZvyY9i5TqLvSge6ywdFKwQlJM2X3odb8H9CYEXEVF/+4y7LnRBWXJHhxWQeH7rhM1GGh8tvINPtwZDywAc6UHApu8naDNHdOoTIxflad+VcTCDipPv2WTWUBngI/1CETAfjAyTs0TwLPyaeHpkeAFuCTWnaGlHfVvcX4MrV+</vt:lpwstr>
  </property>
  <property fmtid="{D5CDD505-2E9C-101B-9397-08002B2CF9AE}" pid="110" name="x1ye=81">
    <vt:lpwstr>M40Od4SpL8GN9E6L2bZyaD/2KCTTmW1hHTmJxbhNfS+tzj/TYkV9O+RC+C9V+JeGGBESLPbyJmEfxqRM2jzZHrCakGNy/T360rWzFgYCK94p8tKLHlNVIJ+nH+JxgKI7yBkYMnQPYjRprffh7TaaNph6a1++TW76WWVAcsNUkXeoMIqlUiuqaayLW70o87lGkFWzWDxf6FJS39Qymx6ZoCVl7ASEMfpRc308BfkvQj6rjqwyo+xzrdZcUC0HANg</vt:lpwstr>
  </property>
  <property fmtid="{D5CDD505-2E9C-101B-9397-08002B2CF9AE}" pid="111" name="x1ye=82">
    <vt:lpwstr>23U2iM7azLzgUkZ10Fba0xOm2Qn/Fw0G8/N4kXfmeFGxu71b/40WEWiPx6vAaQMrjzLESXF9KDGFRJdPjb37T+cMDoHZJiSkw4deNFmO3MS+HrY+HBAx944KTc6RXFnrdbJVtsVPnTTyDp753usxbKYYcnnrzoytydJm0zGvnW6ThF55QGhEfvE3h+iuvLEGX98LGAuF2tDVi/QV8CP6qXPQfGppBgKVaSUNjfgT/8ktOysV9lhniKLz5f3MKyw</vt:lpwstr>
  </property>
  <property fmtid="{D5CDD505-2E9C-101B-9397-08002B2CF9AE}" pid="112" name="x1ye=83">
    <vt:lpwstr>0QVSAvKn2KTV6TF66eeLz7CvCgtiAb2SdBv81jPbLTQauzUApDOmEIYm/vIOhPqIslCODWKemzgWzI3CkQz9rQHPr3iezmvJp3dxFNJJ/RGSrPl1virWn+f8zHEVC0fUv7GmkJ9TYI7UqsPUvi24SLfyoOfyw/v2ZpXr0YkuaPgJGZBREYB0tCDFi8YD/1SEAcMwvP+GU6/lRH7q7e+2WeOKhBrk3xPeQ+ECdhTLM/wItxJWsDBmAa2FKOubWok</vt:lpwstr>
  </property>
  <property fmtid="{D5CDD505-2E9C-101B-9397-08002B2CF9AE}" pid="113" name="x1ye=84">
    <vt:lpwstr>WiqKiH/hyFLYIP8sm5eV2HEZn7dZf8YXt7Gt52N5V0hPClpEfCld47R8/diF+0Iflo8cJcLgHXh73DLArrye2PFaAQnNE7vUFqj3/ttimf8SRbGyWUXAF+jJ11bckJjJpj+AVfybQ0w5oeCVVoOWg2Wxi8MsouyVTPA5VCM9+x++K3AmPTPQ030/fVtOuHGNFxL9K1RGEMA56gBv+ETESITRx50sefuVru4L7lGOdQrKf0uvDaTHEmAM0f2oSA1</vt:lpwstr>
  </property>
  <property fmtid="{D5CDD505-2E9C-101B-9397-08002B2CF9AE}" pid="114" name="x1ye=85">
    <vt:lpwstr>mniHh7+90H7k90Y9iBDXPy4/ww+9tnaxyvjD7GiYi9skmGriIx5B8oeViVejayzD8lVrJavnrz3Vz0vwV/WDvqP2xBJxYs3EAScYPTn5xUS3HO7o+iDsQbpIop9Ev+3t6RSCYk5ytipV23vDyEOth4iAroM9YA5p2wNtrV1/VILXvaobjDy1Q1gUBpUBThTv1H2kKqNPKTzM20RF2NepmEOn8ve/SbuYHH/Tuhyk7OG3oZKT3l2PvB4pWFa5YcT</vt:lpwstr>
  </property>
  <property fmtid="{D5CDD505-2E9C-101B-9397-08002B2CF9AE}" pid="115" name="x1ye=86">
    <vt:lpwstr>KqK0CN+aZ2BrYiaOX1cxVLsjCOstq6KCMq9HvZ7ys4E96sPmkDAXM4RmzZhJUEfxAp3TFyVsHsFMiqazodzr49BtXf/geU0jcpDb1ufW9VnRx49gEKbN3u59Nqbfk20QBAjo4FDbWaA13gC1m6LJZoGCNcnH6HcN9BMzRwDUs/zDujgrNB7oISPsIihGBd9b8Av/o4iABH5Quxfd25aekPX0iBBl/4KhnlscVhslqpkzdrB/DedAF27ainMH975</vt:lpwstr>
  </property>
  <property fmtid="{D5CDD505-2E9C-101B-9397-08002B2CF9AE}" pid="116" name="x1ye=87">
    <vt:lpwstr>alV2gdPZDUKhyCKQ4y6FdQ8vMSAgDHzy9FPtfsKAaWdke6q1T7yXdGHAu5fFIj4XO2VSzjjfd8IAvkxF10k2lQ1pw9iZbvH0foSPEEeDAUCRfp3rK4fNQrLjIRemZSi0n+zjWZKxmtiuIaLEn2G7Rzs5WHTeAoaKoPn6Y27C7PIDxFI+mKY/l2sg3qhMuf7PEzVwwThLv37fnYV8+/e2ozSRAxcY6EFafH3oB1TzOObrJxbEJBL59luwg3eR84i</vt:lpwstr>
  </property>
  <property fmtid="{D5CDD505-2E9C-101B-9397-08002B2CF9AE}" pid="117" name="x1ye=88">
    <vt:lpwstr>H0dPokSxIc4LE9Q/rIrTm23qoqspvf1aDwmMZpMGPQNHXwtrXnrS4vaH+r4Si3Dkfo4jCaiv5TzTtpMXeaDMBDBUjASyQL875EYcu6H+C8Mwrmt6Jq/rHI/gHsiB5Al33IDIqLCCwjrE1kL9sWoNWuyKTnwbiTvBlDC+v6oKF9sp9ym84FxqvirIW76xmQ8wd9A7MynI52iYy35XUCOmyvVCr2i90rNNFmaKCnVSNi5uCZWe77DthlXfLU/PFph</vt:lpwstr>
  </property>
  <property fmtid="{D5CDD505-2E9C-101B-9397-08002B2CF9AE}" pid="118" name="x1ye=89">
    <vt:lpwstr>CnIqxyA74/omldvWjl8poWnmiRcRQXUATEV0qRPunOl2codSWtp5nJhUo5X+BskdG1xkIy1fnQUzqIOFfhv5d3C2h0LYoLcG3PwkY5YnD2d91zAtRMzidzIRp3Su12eProxXR4SQgo/TcC4I9lmvJxVWylytGkDxLL3wBRHARx8Y6hB9iNMZCWY6fpRwKyE/zqzPVYYkGeAB8+Hlozr2/noEPWbhxbFhjUNikruJZ5iOdWE0+Qeq6I5T6ueWo9R</vt:lpwstr>
  </property>
  <property fmtid="{D5CDD505-2E9C-101B-9397-08002B2CF9AE}" pid="119" name="x1ye=9">
    <vt:lpwstr>Rhp05lWs3cvQRSzAOx4MotWMoCe254HcmO8cDWSpRCOuGYsTkqk1s4sVtd+FVcBXA6ASM9J50rHQ/gw/aISUlH19wX/mMAgWc/aUoi4OjVUydpmRzGEp4Xb0kRChlQscQdvTtkub9mYD1UA2zpPyYqHjEyehy38Hey9Mq4JxzXx7lTcBuGmaLsqkEebpb4j4rIAOYLYyh1YHOjfQiP2XhUgWEcwgkqHVFojRtqxfZ29RbmkJ5T924ZrA6nApHSd</vt:lpwstr>
  </property>
  <property fmtid="{D5CDD505-2E9C-101B-9397-08002B2CF9AE}" pid="120" name="x1ye=90">
    <vt:lpwstr>j1LOKWE0giinjAlYZr83BvMV+arM5E7YEHHKW/mxaWp7VhD97z9SqHoitca/ypkWf8lUReFZMFCtStj8NAuvWNUwjjMsqvVurBq74aFYfwp/iRv4Ne8EKYPHJa4SROG96ba6aHZerkdeqCQttcC6Aa4ZKQpe/Rz/KoA9IHzodLzk1Pc6JjAtDI1Zuh8LFNYZZXL77c2jvPkKqYHAYEE+yEs5pxtWKSRtP3reXB7sMkNUUQ0JI1qOl8YLDCW/b18</vt:lpwstr>
  </property>
  <property fmtid="{D5CDD505-2E9C-101B-9397-08002B2CF9AE}" pid="121" name="x1ye=91">
    <vt:lpwstr>2TJnXPt2qNoMWpjkZQJACwIDR7B5aquDongmNudfwXdEwpWfKaIu3s1dPDmS9VqsYDfq8MvOOiQElaIEL7ac2/sQfBVtwlw/5iS5HGlRlx2u9czJeBNOM0NLPwBveueZS5fjpsmjRNxLtymKLjmIqdpql3gXzBxkcn7JZ0goX4pp4zNFsEP8ROhBfQe/vsk2unVX3w0lmFy5MoyIWq9rwi3PJeCEzyCjGQRslJ9avxnCX2YIdJYaFNpl9jzoRm2</vt:lpwstr>
  </property>
  <property fmtid="{D5CDD505-2E9C-101B-9397-08002B2CF9AE}" pid="122" name="x1ye=92">
    <vt:lpwstr>n4J3SO1kn/LpKYYR+7uD6mlyAQXWpHAjGMilgYWvYmPVm183hu9Uil2hzE8pDESO1Dy13zZFg4SpleJ3W+DRJ2yOVl1NRWqZ9Lm8dRuClp3vFfeY4oviY/UPhAxgkH/uggoXqjc1pA6QG55ik+5ZvVrHkdq6q712PqxJCX1a7ptZke3RN9LxCLI99osKhHyjtE9/5ZvG6RbOMb3T6xjYfufuPmoai1eaJme/3OucsDEO2maAMpETqrkVxNtqlUc</vt:lpwstr>
  </property>
  <property fmtid="{D5CDD505-2E9C-101B-9397-08002B2CF9AE}" pid="123" name="x1ye=93">
    <vt:lpwstr>xBMbNXdvtHGISVSb2vXUzZBCUxT/kadXwqohKVei9teoUUIIX2Sji14gBE1iGXchJA7Vswum4cRVPiD7EHvwzPdWkzkpKIuExzv6W6vOhDXC99d1Vyqv/sqlR5fsLSzV/X0FlUeMmrlG4I5T9FUxhRkstG6y34D2pnBWePas1ngjDIMsWFYkS0JFotgM9V6ad/hJJ/EMw2GAJ5+vlVDiYxXY3BOVKPUN+8/Tq355CGOTIoZ0cJbNlqy3Bw/kL3B</vt:lpwstr>
  </property>
  <property fmtid="{D5CDD505-2E9C-101B-9397-08002B2CF9AE}" pid="124" name="x1ye=94">
    <vt:lpwstr>oto5L9M5EP2jEjBpSDtKr1CQNQvrNn54ajd4VK42ecCRnXp5XUjgRsuhgltoikoLrHQzTblR98zCuA1zhWh37lXfP0bYINPzAYRXcWOqHidg0TJNuWpwTr9wBiOdDtoPoQUk3W10jQpmlUzLH5cLHYBh/Dk0YxbPx44RuakO9iDKnnyUBcP/GCf8o0AFU0is1Ha8HIrqKTknVkKarIeAgUtL6jA70mxjl1elXAdxmas+qkNZbd82hw3tFb3hPiD</vt:lpwstr>
  </property>
  <property fmtid="{D5CDD505-2E9C-101B-9397-08002B2CF9AE}" pid="125" name="x1ye=95">
    <vt:lpwstr>8yZj10vy4FaffsDl7Oqp36u0DvLdPyyXgfw7KWaIm8t7MxJQ+7Hl/CtIMnmEjsEWUYnymbbF/0ofU9c+Rrp1rnw6nSUGZshoku5QgWWMeKvFI6ny9vDdMtJuA7OI8/aYun0A2wojjWo0G+p+lb5rn3SFA+G7o55iFeMK7Kk7/07Q2hLo6MbfLxoNfwEtkBoIi0VsCxhPj5gsI6EAi3UCCyXQpBM4i4LNpJTmRonN0n17vgiMKvBYZeCADG5N8iP</vt:lpwstr>
  </property>
  <property fmtid="{D5CDD505-2E9C-101B-9397-08002B2CF9AE}" pid="126" name="x1ye=96">
    <vt:lpwstr>0yIMKfvAY60OGEwEn8Mv1Q0PHP3EE6ztiqAKdS8cj9LYr0N6InLo+6ayFcPVk/e1kvazHNkN+nOX3qW8mQ5yKYJ07uWysc7rW5+o4Lb9Z+YxjWc/4DDJh70jw/tIQFrSYNqT2Zymj5ZbYuXVsVXrcKjhDq5HrnwbYPAwQ3x+iLNmEl24IS4K5ySUaGeowNoJbfEbdFqnCt45QF9eH9NIIyXuxzmviB/lbuvxrxcYLsbkiNs6XfZHmpjXtvzJXd8</vt:lpwstr>
  </property>
  <property fmtid="{D5CDD505-2E9C-101B-9397-08002B2CF9AE}" pid="127" name="x1ye=97">
    <vt:lpwstr>hvYdhhjwA8fjCSKu+QYWWOO7mLJb4veNXDbnu8xh3s37hWPhthc5u17LFBTrLoSHjcNUS3VH8FJpXMPHntNTVujgN9/erBZV0zhwYBiueASi2aI1q3li58KW5LhCHm9Z8D5QnMJYJFtF9L2A08JrEEOnhcipMu/JzjcpWoT9BY9syAvPnl7E1BNdUF3CIwVTKQyadpca1FS1tsjQ9AueEtS1CxMWF8sSsgaaBSmYEPkWcJcv8WuXUbJGRsFny5A</vt:lpwstr>
  </property>
  <property fmtid="{D5CDD505-2E9C-101B-9397-08002B2CF9AE}" pid="128" name="x1ye=98">
    <vt:lpwstr>FIc8znX8zmDpD7uWn2vdhvE6nlmEl8lPO77kbmcY5iasLiB3a8KsE5I6eu2tXwmEV3vL9SBbkC2IlmSVZDnvRDaqB+QRFSX/FceWGNIysGKjjtsz9AFnVBOmhbJB1sHkFS1RoJRdkytTlRBwfBQtiBD0FMlvmBieuUGW4e8+lUgSUX8H1uVYbUwupJ2dAhcp/fcvMOH383zdRG2RGBpQPBLoelJ/HvD67gD5yaQlPm54RNp0OKoCHBLtPKOSlPR</vt:lpwstr>
  </property>
  <property fmtid="{D5CDD505-2E9C-101B-9397-08002B2CF9AE}" pid="129" name="x1ye=99">
    <vt:lpwstr>oQVLs1/L9YQBlT8flEjS9Aw4/bRjfviWya/ho36D0kyw6Y06rmZCcrcrJlWO8X5vwr5jU+uOp0ZaW8DfKPsy2S1z7ab7u1zSBrWSSnY23af9ZgJ0gnigaNCGyAAUjz6h6gtT5lXbRIZltu+rfUKgVXEV1p8INcKuvOjoc8MXcK75iKuAsssT5/rSPQ+rPOXgs25cDAAcFpvvI9fYixWlbSLITI7L0QXyxJr2zNgYKcwYLWB8LtJppcceQiaIhbZ</vt:lpwstr>
  </property>
  <property fmtid="{D5CDD505-2E9C-101B-9397-08002B2CF9AE}" pid="130" name="MSIP_Label_8eb586e4-d0cb-41d8-818c-cee8681e5443_Enabled">
    <vt:lpwstr>true</vt:lpwstr>
  </property>
  <property fmtid="{D5CDD505-2E9C-101B-9397-08002B2CF9AE}" pid="131" name="MSIP_Label_8eb586e4-d0cb-41d8-818c-cee8681e5443_SetDate">
    <vt:lpwstr>2025-05-02T18:28:01Z</vt:lpwstr>
  </property>
  <property fmtid="{D5CDD505-2E9C-101B-9397-08002B2CF9AE}" pid="132" name="MSIP_Label_8eb586e4-d0cb-41d8-818c-cee8681e5443_Method">
    <vt:lpwstr>Standard</vt:lpwstr>
  </property>
  <property fmtid="{D5CDD505-2E9C-101B-9397-08002B2CF9AE}" pid="133" name="MSIP_Label_8eb586e4-d0cb-41d8-818c-cee8681e5443_Name">
    <vt:lpwstr>Public</vt:lpwstr>
  </property>
  <property fmtid="{D5CDD505-2E9C-101B-9397-08002B2CF9AE}" pid="134" name="MSIP_Label_8eb586e4-d0cb-41d8-818c-cee8681e5443_SiteId">
    <vt:lpwstr>eacae723-090f-4c71-b43e-05469ac73544</vt:lpwstr>
  </property>
  <property fmtid="{D5CDD505-2E9C-101B-9397-08002B2CF9AE}" pid="135" name="MSIP_Label_8eb586e4-d0cb-41d8-818c-cee8681e5443_ActionId">
    <vt:lpwstr>f50d07e4-09db-4d6c-92e2-6620a95af71e</vt:lpwstr>
  </property>
  <property fmtid="{D5CDD505-2E9C-101B-9397-08002B2CF9AE}" pid="136" name="MSIP_Label_8eb586e4-d0cb-41d8-818c-cee8681e5443_ContentBits">
    <vt:lpwstr>0</vt:lpwstr>
  </property>
  <property fmtid="{D5CDD505-2E9C-101B-9397-08002B2CF9AE}" pid="137" name="MSIP_Label_8eb586e4-d0cb-41d8-818c-cee8681e5443_Tag">
    <vt:lpwstr>10, 3, 0, 1</vt:lpwstr>
  </property>
</Properties>
</file>